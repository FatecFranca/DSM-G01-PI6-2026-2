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84A3" w14:textId="77777777" w:rsidR="008547E0" w:rsidRPr="004940C1" w:rsidRDefault="00794773" w:rsidP="005F395D">
      <w:pPr>
        <w:pStyle w:val="0-IES"/>
        <w:spacing w:after="0" w:line="360" w:lineRule="auto"/>
        <w:rPr>
          <w:rFonts w:ascii="Times New Roman" w:hAnsi="Times New Roman"/>
          <w:sz w:val="28"/>
          <w:szCs w:val="28"/>
        </w:rPr>
      </w:pPr>
      <w:r w:rsidRPr="004940C1">
        <w:rPr>
          <w:rFonts w:ascii="Times New Roman" w:hAnsi="Times New Roman"/>
          <w:sz w:val="28"/>
          <w:szCs w:val="28"/>
        </w:rPr>
        <w:t>C</w:t>
      </w:r>
      <w:r w:rsidR="008547E0" w:rsidRPr="004940C1">
        <w:rPr>
          <w:rFonts w:ascii="Times New Roman" w:hAnsi="Times New Roman"/>
          <w:sz w:val="28"/>
          <w:szCs w:val="28"/>
        </w:rPr>
        <w:t>ENTRO PAULA SOUZA</w:t>
      </w:r>
    </w:p>
    <w:p w14:paraId="630C1583" w14:textId="77777777" w:rsidR="005135EA" w:rsidRPr="004940C1" w:rsidRDefault="008547E0" w:rsidP="00172704">
      <w:pPr>
        <w:pStyle w:val="0-IES"/>
        <w:spacing w:after="0" w:line="360" w:lineRule="auto"/>
        <w:rPr>
          <w:rFonts w:ascii="Times New Roman" w:hAnsi="Times New Roman"/>
          <w:sz w:val="28"/>
          <w:szCs w:val="28"/>
        </w:rPr>
      </w:pPr>
      <w:r w:rsidRPr="004940C1">
        <w:rPr>
          <w:rFonts w:ascii="Times New Roman" w:hAnsi="Times New Roman"/>
          <w:sz w:val="28"/>
          <w:szCs w:val="28"/>
        </w:rPr>
        <w:t>FAC</w:t>
      </w:r>
      <w:r w:rsidR="008F52E2" w:rsidRPr="004940C1">
        <w:rPr>
          <w:rFonts w:ascii="Times New Roman" w:hAnsi="Times New Roman"/>
          <w:sz w:val="28"/>
          <w:szCs w:val="28"/>
        </w:rPr>
        <w:t>ULDADE DE TECNOLOGIA</w:t>
      </w:r>
      <w:r w:rsidR="005135EA" w:rsidRPr="004940C1">
        <w:rPr>
          <w:rFonts w:ascii="Times New Roman" w:hAnsi="Times New Roman"/>
          <w:sz w:val="28"/>
          <w:szCs w:val="28"/>
        </w:rPr>
        <w:t xml:space="preserve"> DE FRANCA </w:t>
      </w:r>
    </w:p>
    <w:p w14:paraId="61A23A8C" w14:textId="77777777" w:rsidR="008547E0" w:rsidRPr="004940C1" w:rsidRDefault="008F52E2" w:rsidP="00172704">
      <w:pPr>
        <w:pStyle w:val="0-IES"/>
        <w:spacing w:after="0" w:line="360" w:lineRule="auto"/>
        <w:rPr>
          <w:rFonts w:ascii="Times New Roman" w:hAnsi="Times New Roman"/>
          <w:sz w:val="28"/>
          <w:szCs w:val="28"/>
        </w:rPr>
      </w:pPr>
      <w:r w:rsidRPr="004940C1">
        <w:rPr>
          <w:rFonts w:ascii="Times New Roman" w:hAnsi="Times New Roman"/>
          <w:sz w:val="28"/>
          <w:szCs w:val="28"/>
        </w:rPr>
        <w:t>“Dr. THOMAZ</w:t>
      </w:r>
      <w:r w:rsidR="00794773" w:rsidRPr="004940C1">
        <w:rPr>
          <w:rFonts w:ascii="Times New Roman" w:hAnsi="Times New Roman"/>
          <w:sz w:val="28"/>
          <w:szCs w:val="28"/>
        </w:rPr>
        <w:t xml:space="preserve"> NOVELINO”</w:t>
      </w:r>
    </w:p>
    <w:p w14:paraId="27AD05A5" w14:textId="77777777" w:rsidR="005D61D4" w:rsidRPr="004940C1" w:rsidRDefault="005D61D4" w:rsidP="005D61D4">
      <w:pPr>
        <w:rPr>
          <w:rFonts w:ascii="Times New Roman" w:hAnsi="Times New Roman"/>
        </w:rPr>
      </w:pPr>
    </w:p>
    <w:p w14:paraId="33BE5D4A" w14:textId="77777777" w:rsidR="005D61D4" w:rsidRPr="004940C1" w:rsidRDefault="005D61D4" w:rsidP="005D61D4">
      <w:pPr>
        <w:rPr>
          <w:rFonts w:ascii="Times New Roman" w:hAnsi="Times New Roman"/>
        </w:rPr>
      </w:pPr>
    </w:p>
    <w:p w14:paraId="290DAB43" w14:textId="77777777" w:rsidR="00EF59F6" w:rsidRPr="004940C1" w:rsidRDefault="00EF59F6" w:rsidP="00EF59F6">
      <w:pPr>
        <w:ind w:firstLine="0"/>
        <w:jc w:val="center"/>
        <w:rPr>
          <w:rFonts w:ascii="Times New Roman" w:hAnsi="Times New Roman"/>
          <w:b/>
          <w:sz w:val="28"/>
        </w:rPr>
      </w:pPr>
      <w:r w:rsidRPr="004940C1">
        <w:rPr>
          <w:rFonts w:ascii="Times New Roman" w:hAnsi="Times New Roman"/>
          <w:b/>
          <w:sz w:val="28"/>
        </w:rPr>
        <w:t xml:space="preserve">TECNOLOGIA EM </w:t>
      </w:r>
      <w:r w:rsidR="00474A40" w:rsidRPr="004940C1">
        <w:rPr>
          <w:rFonts w:ascii="Times New Roman" w:hAnsi="Times New Roman"/>
          <w:b/>
          <w:sz w:val="28"/>
        </w:rPr>
        <w:t>DESENVOLVIMENTO SOFTWARE MULTIPLATFORMA</w:t>
      </w:r>
    </w:p>
    <w:p w14:paraId="0C6FF8D8" w14:textId="77777777" w:rsidR="001F6E92" w:rsidRPr="004940C1" w:rsidRDefault="001F6E92" w:rsidP="00172704">
      <w:pPr>
        <w:pStyle w:val="0-Autor"/>
        <w:spacing w:line="360" w:lineRule="auto"/>
        <w:rPr>
          <w:rFonts w:ascii="Times New Roman" w:hAnsi="Times New Roman"/>
          <w:szCs w:val="28"/>
        </w:rPr>
      </w:pPr>
    </w:p>
    <w:p w14:paraId="3EAA1F3B" w14:textId="77777777" w:rsidR="00D80F73" w:rsidRPr="004940C1" w:rsidRDefault="00D80F73" w:rsidP="00172704">
      <w:pPr>
        <w:pStyle w:val="0-Autor"/>
        <w:spacing w:line="360" w:lineRule="auto"/>
        <w:rPr>
          <w:rFonts w:ascii="Times New Roman" w:hAnsi="Times New Roman"/>
          <w:szCs w:val="28"/>
        </w:rPr>
      </w:pPr>
    </w:p>
    <w:p w14:paraId="1F7CED15" w14:textId="77777777" w:rsidR="001E1227" w:rsidRPr="004940C1" w:rsidRDefault="001E1227" w:rsidP="00172704">
      <w:pPr>
        <w:pStyle w:val="0-Autor"/>
        <w:spacing w:line="360" w:lineRule="auto"/>
        <w:rPr>
          <w:rFonts w:ascii="Times New Roman" w:hAnsi="Times New Roman"/>
          <w:szCs w:val="28"/>
        </w:rPr>
      </w:pPr>
    </w:p>
    <w:p w14:paraId="169FFF85" w14:textId="77777777" w:rsidR="001E1227" w:rsidRPr="004940C1" w:rsidRDefault="001E1227" w:rsidP="00172704">
      <w:pPr>
        <w:pStyle w:val="0-Autor"/>
        <w:spacing w:line="360" w:lineRule="auto"/>
        <w:rPr>
          <w:rFonts w:ascii="Times New Roman" w:hAnsi="Times New Roman"/>
          <w:szCs w:val="28"/>
        </w:rPr>
      </w:pPr>
    </w:p>
    <w:p w14:paraId="131A5056" w14:textId="77777777" w:rsidR="00F909A8" w:rsidRDefault="008E40AA" w:rsidP="00172704">
      <w:pPr>
        <w:pStyle w:val="0-Autor"/>
        <w:spacing w:line="360" w:lineRule="auto"/>
        <w:rPr>
          <w:rFonts w:ascii="Times New Roman" w:hAnsi="Times New Roman"/>
          <w:szCs w:val="28"/>
        </w:rPr>
      </w:pPr>
      <w:r w:rsidRPr="004940C1">
        <w:rPr>
          <w:rFonts w:ascii="Times New Roman" w:hAnsi="Times New Roman"/>
          <w:szCs w:val="28"/>
        </w:rPr>
        <w:t>NOM</w:t>
      </w:r>
      <w:r w:rsidR="001F6E92" w:rsidRPr="004940C1">
        <w:rPr>
          <w:rFonts w:ascii="Times New Roman" w:hAnsi="Times New Roman"/>
          <w:szCs w:val="28"/>
        </w:rPr>
        <w:t>E DO</w:t>
      </w:r>
      <w:r w:rsidR="00AC73C7" w:rsidRPr="004940C1">
        <w:rPr>
          <w:rFonts w:ascii="Times New Roman" w:hAnsi="Times New Roman"/>
          <w:szCs w:val="28"/>
        </w:rPr>
        <w:t>(s)</w:t>
      </w:r>
      <w:r w:rsidR="001F6E92" w:rsidRPr="004940C1">
        <w:rPr>
          <w:rFonts w:ascii="Times New Roman" w:hAnsi="Times New Roman"/>
          <w:szCs w:val="28"/>
        </w:rPr>
        <w:t xml:space="preserve"> ALUNO</w:t>
      </w:r>
      <w:r w:rsidR="00AC73C7" w:rsidRPr="004940C1">
        <w:rPr>
          <w:rFonts w:ascii="Times New Roman" w:hAnsi="Times New Roman"/>
          <w:szCs w:val="28"/>
        </w:rPr>
        <w:t>(s)</w:t>
      </w:r>
    </w:p>
    <w:p w14:paraId="5885AF67" w14:textId="755AACDE" w:rsidR="004940C1" w:rsidRDefault="004940C1" w:rsidP="004940C1">
      <w:pPr>
        <w:ind w:left="2127"/>
        <w:jc w:val="left"/>
      </w:pPr>
      <w:r>
        <w:t>Diogo Guimarães Ramos</w:t>
      </w:r>
    </w:p>
    <w:p w14:paraId="3F10E1AC" w14:textId="5ADFE130" w:rsidR="004940C1" w:rsidRPr="004940C1" w:rsidRDefault="004940C1" w:rsidP="004940C1">
      <w:pPr>
        <w:ind w:left="2127"/>
        <w:jc w:val="left"/>
      </w:pPr>
      <w:r>
        <w:t>Hugo Henrique</w:t>
      </w:r>
    </w:p>
    <w:p w14:paraId="064B5E19" w14:textId="27DD6038" w:rsidR="004940C1" w:rsidRPr="004940C1" w:rsidRDefault="004940C1" w:rsidP="004940C1">
      <w:pPr>
        <w:ind w:left="2127"/>
        <w:jc w:val="left"/>
      </w:pPr>
      <w:r>
        <w:t>Thiago Davanzo</w:t>
      </w:r>
    </w:p>
    <w:p w14:paraId="6EA86ADD" w14:textId="77777777" w:rsidR="00F909A8" w:rsidRPr="004940C1" w:rsidRDefault="00F909A8" w:rsidP="00172704">
      <w:pPr>
        <w:pStyle w:val="0-Autor"/>
        <w:spacing w:line="360" w:lineRule="auto"/>
        <w:rPr>
          <w:rFonts w:ascii="Times New Roman" w:hAnsi="Times New Roman"/>
          <w:szCs w:val="28"/>
        </w:rPr>
      </w:pPr>
    </w:p>
    <w:p w14:paraId="4E189420" w14:textId="77777777" w:rsidR="00ED5129" w:rsidRDefault="009D358A" w:rsidP="00172704">
      <w:pPr>
        <w:pStyle w:val="0-TitTCC"/>
        <w:spacing w:before="0" w:line="360" w:lineRule="auto"/>
        <w:rPr>
          <w:rFonts w:ascii="Times New Roman" w:hAnsi="Times New Roman"/>
          <w:szCs w:val="28"/>
        </w:rPr>
      </w:pPr>
      <w:r w:rsidRPr="004940C1">
        <w:rPr>
          <w:rFonts w:ascii="Times New Roman" w:hAnsi="Times New Roman"/>
          <w:szCs w:val="28"/>
        </w:rPr>
        <w:t>Título</w:t>
      </w:r>
      <w:r w:rsidR="001F6E92" w:rsidRPr="004940C1">
        <w:rPr>
          <w:rFonts w:ascii="Times New Roman" w:hAnsi="Times New Roman"/>
          <w:szCs w:val="28"/>
        </w:rPr>
        <w:t xml:space="preserve"> DO t</w:t>
      </w:r>
      <w:r w:rsidR="00474A40" w:rsidRPr="004940C1">
        <w:rPr>
          <w:rFonts w:ascii="Times New Roman" w:hAnsi="Times New Roman"/>
          <w:szCs w:val="28"/>
        </w:rPr>
        <w:t>RABALHO</w:t>
      </w:r>
    </w:p>
    <w:p w14:paraId="3C54805D" w14:textId="73D28BC2" w:rsidR="004940C1" w:rsidRPr="004940C1" w:rsidRDefault="004940C1" w:rsidP="004940C1">
      <w:r>
        <w:tab/>
      </w:r>
      <w:r>
        <w:tab/>
      </w:r>
      <w:r>
        <w:tab/>
        <w:t>Sport Arena</w:t>
      </w:r>
    </w:p>
    <w:p w14:paraId="1A2CD207" w14:textId="3F32031C" w:rsidR="004940C1" w:rsidRPr="004940C1" w:rsidRDefault="004940C1" w:rsidP="004940C1">
      <w:pPr>
        <w:ind w:firstLine="0"/>
        <w:rPr>
          <w:highlight w:val="yellow"/>
        </w:rPr>
      </w:pPr>
    </w:p>
    <w:p w14:paraId="1FF76293" w14:textId="77777777" w:rsidR="00D80F73" w:rsidRPr="004940C1" w:rsidRDefault="00D80F73" w:rsidP="00172704">
      <w:pPr>
        <w:pStyle w:val="0-Autor"/>
        <w:spacing w:line="360" w:lineRule="auto"/>
        <w:rPr>
          <w:rFonts w:ascii="Times New Roman" w:hAnsi="Times New Roman"/>
          <w:szCs w:val="28"/>
        </w:rPr>
      </w:pPr>
    </w:p>
    <w:p w14:paraId="708D57CC" w14:textId="77777777" w:rsidR="00D80F73" w:rsidRPr="004940C1" w:rsidRDefault="00D80F73" w:rsidP="00172704">
      <w:pPr>
        <w:pStyle w:val="0-Autor"/>
        <w:spacing w:line="360" w:lineRule="auto"/>
        <w:rPr>
          <w:rFonts w:ascii="Times New Roman" w:hAnsi="Times New Roman"/>
          <w:szCs w:val="28"/>
        </w:rPr>
      </w:pPr>
    </w:p>
    <w:p w14:paraId="796E285D" w14:textId="77777777" w:rsidR="00F909A8" w:rsidRPr="004940C1" w:rsidRDefault="00F909A8" w:rsidP="00172704">
      <w:pPr>
        <w:pStyle w:val="0-TitAFR"/>
        <w:spacing w:before="0" w:line="360" w:lineRule="auto"/>
        <w:rPr>
          <w:rFonts w:ascii="Times New Roman" w:hAnsi="Times New Roman"/>
          <w:szCs w:val="28"/>
        </w:rPr>
      </w:pPr>
    </w:p>
    <w:p w14:paraId="120F7059" w14:textId="77777777" w:rsidR="00325835" w:rsidRPr="004940C1" w:rsidRDefault="00325835" w:rsidP="00325835">
      <w:pPr>
        <w:rPr>
          <w:rFonts w:ascii="Times New Roman" w:hAnsi="Times New Roman"/>
        </w:rPr>
      </w:pPr>
    </w:p>
    <w:p w14:paraId="7555C3D8" w14:textId="77777777" w:rsidR="00AC73C7" w:rsidRPr="004940C1" w:rsidRDefault="00AC73C7" w:rsidP="00325835">
      <w:pPr>
        <w:rPr>
          <w:rFonts w:ascii="Times New Roman" w:hAnsi="Times New Roman"/>
        </w:rPr>
      </w:pPr>
    </w:p>
    <w:p w14:paraId="76473A8A" w14:textId="77777777" w:rsidR="00F909A8" w:rsidRPr="004940C1" w:rsidRDefault="00F909A8" w:rsidP="00172704">
      <w:pPr>
        <w:pStyle w:val="0-TitAFR"/>
        <w:spacing w:before="0" w:line="360" w:lineRule="auto"/>
        <w:rPr>
          <w:rFonts w:ascii="Times New Roman" w:hAnsi="Times New Roman"/>
          <w:szCs w:val="28"/>
        </w:rPr>
      </w:pPr>
    </w:p>
    <w:p w14:paraId="259DB0C1" w14:textId="77777777" w:rsidR="00ED5129" w:rsidRPr="004940C1" w:rsidRDefault="00262F3B" w:rsidP="00172704">
      <w:pPr>
        <w:pStyle w:val="0-LocalAFR"/>
        <w:spacing w:before="0" w:line="360" w:lineRule="auto"/>
        <w:rPr>
          <w:rFonts w:ascii="Times New Roman" w:hAnsi="Times New Roman"/>
        </w:rPr>
      </w:pPr>
      <w:r w:rsidRPr="004940C1">
        <w:rPr>
          <w:rFonts w:ascii="Times New Roman" w:hAnsi="Times New Roman"/>
        </w:rPr>
        <w:t>FRANCA</w:t>
      </w:r>
      <w:r w:rsidR="005D52EB" w:rsidRPr="004940C1">
        <w:rPr>
          <w:rFonts w:ascii="Times New Roman" w:hAnsi="Times New Roman"/>
        </w:rPr>
        <w:t>/SP</w:t>
      </w:r>
    </w:p>
    <w:p w14:paraId="2D928FE4" w14:textId="6B9C86B2" w:rsidR="0044473D" w:rsidRPr="004940C1" w:rsidRDefault="004940C1" w:rsidP="00172704">
      <w:pPr>
        <w:pStyle w:val="0-Data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2026</w:t>
      </w:r>
    </w:p>
    <w:p w14:paraId="6AA6E502" w14:textId="77777777" w:rsidR="00474A40" w:rsidRPr="004940C1" w:rsidRDefault="00474A40" w:rsidP="00474A40">
      <w:pPr>
        <w:rPr>
          <w:rFonts w:ascii="Times New Roman" w:hAnsi="Times New Roman"/>
        </w:rPr>
      </w:pPr>
    </w:p>
    <w:p w14:paraId="1FAC6CFF" w14:textId="77777777" w:rsidR="00474A40" w:rsidRPr="004940C1" w:rsidRDefault="00474A40" w:rsidP="00474A40">
      <w:pPr>
        <w:rPr>
          <w:rFonts w:ascii="Times New Roman" w:hAnsi="Times New Roman"/>
        </w:rPr>
        <w:sectPr w:rsidR="00474A40" w:rsidRPr="004940C1" w:rsidSect="00BD099F">
          <w:headerReference w:type="default" r:id="rId11"/>
          <w:footnotePr>
            <w:pos w:val="beneathText"/>
          </w:footnotePr>
          <w:type w:val="continuous"/>
          <w:pgSz w:w="11905" w:h="16837"/>
          <w:pgMar w:top="1701" w:right="1134" w:bottom="1134" w:left="1701" w:header="720" w:footer="720" w:gutter="0"/>
          <w:pgNumType w:start="0"/>
          <w:cols w:space="720"/>
          <w:docGrid w:linePitch="360"/>
        </w:sectPr>
      </w:pPr>
    </w:p>
    <w:p w14:paraId="34DE425D" w14:textId="77777777" w:rsidR="00CF7275" w:rsidRPr="004940C1" w:rsidRDefault="00CF7275" w:rsidP="00CF7275">
      <w:pPr>
        <w:pStyle w:val="RME-Resumo"/>
        <w:numPr>
          <w:ilvl w:val="0"/>
          <w:numId w:val="0"/>
        </w:numPr>
        <w:spacing w:before="0"/>
        <w:ind w:left="227" w:hanging="227"/>
        <w:rPr>
          <w:b/>
          <w:sz w:val="24"/>
          <w:szCs w:val="24"/>
        </w:rPr>
      </w:pPr>
      <w:bookmarkStart w:id="0" w:name="_Toc434489461"/>
    </w:p>
    <w:p w14:paraId="4DA4A773" w14:textId="77777777" w:rsidR="009B196A" w:rsidRPr="004940C1" w:rsidRDefault="009B196A" w:rsidP="009B196A">
      <w:pPr>
        <w:pStyle w:val="Estilo1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55069A" w14:textId="77777777" w:rsid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05C094" w14:textId="6EE84968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bCs/>
          <w:sz w:val="24"/>
          <w:szCs w:val="24"/>
        </w:rPr>
        <w:lastRenderedPageBreak/>
        <w:t>## 1. Definição do escopo e requisitos</w:t>
      </w:r>
    </w:p>
    <w:p w14:paraId="56B9EC3E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A8F7BE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bCs/>
          <w:sz w:val="24"/>
          <w:szCs w:val="24"/>
        </w:rPr>
        <w:t>### 1.1 Escopo do projeto</w:t>
      </w:r>
    </w:p>
    <w:p w14:paraId="2E34F91C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456CC8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O </w:t>
      </w:r>
      <w:r w:rsidRPr="004940C1">
        <w:rPr>
          <w:rFonts w:ascii="Times New Roman" w:hAnsi="Times New Roman" w:cs="Times New Roman"/>
          <w:bCs/>
          <w:sz w:val="24"/>
          <w:szCs w:val="24"/>
        </w:rPr>
        <w:t>**SportArena**</w:t>
      </w:r>
      <w:r w:rsidRPr="004940C1">
        <w:rPr>
          <w:rFonts w:ascii="Times New Roman" w:hAnsi="Times New Roman" w:cs="Times New Roman"/>
          <w:sz w:val="24"/>
          <w:szCs w:val="24"/>
        </w:rPr>
        <w:t xml:space="preserve"> é um e-commerce de artigos esportivos (calçados, camisetas, bolas, acessórios e equipamentos). O escopo atual cobre:</w:t>
      </w:r>
    </w:p>
    <w:p w14:paraId="1F6B04AF" w14:textId="47BE321C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9F60C0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>- Cadastro e autenticação de usuários</w:t>
      </w:r>
    </w:p>
    <w:p w14:paraId="684F81E9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>- Catálogo de produtos com busca e filtros</w:t>
      </w:r>
    </w:p>
    <w:p w14:paraId="4D37B185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>- Carrinho de compras</w:t>
      </w:r>
    </w:p>
    <w:p w14:paraId="6CA2080A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>- Finalização de pedidos</w:t>
      </w:r>
    </w:p>
    <w:p w14:paraId="1F1B67D6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>- Histórico de compras (“Você comprou”)</w:t>
      </w:r>
    </w:p>
    <w:p w14:paraId="796B4E7C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>- Cadastro de produtos (área administrativa)</w:t>
      </w:r>
    </w:p>
    <w:p w14:paraId="24AEF1C5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>- Recomendações personalizadas (estrutura preparada, algoritmo ainda placeholder)</w:t>
      </w:r>
    </w:p>
    <w:p w14:paraId="667DDCD1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8D3E5B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bCs/>
          <w:sz w:val="24"/>
          <w:szCs w:val="24"/>
        </w:rPr>
        <w:t>**Fora do escopo atual:**</w:t>
      </w:r>
      <w:r w:rsidRPr="004940C1">
        <w:rPr>
          <w:rFonts w:ascii="Times New Roman" w:hAnsi="Times New Roman" w:cs="Times New Roman"/>
          <w:sz w:val="24"/>
          <w:szCs w:val="24"/>
        </w:rPr>
        <w:t xml:space="preserve"> pagamento real (gateway), entrega/logística, avaliações, wishlist, página de detalhe do produto, controle fino de permissões por role.</w:t>
      </w:r>
    </w:p>
    <w:p w14:paraId="169DE946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0AEF75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bCs/>
          <w:sz w:val="24"/>
          <w:szCs w:val="24"/>
        </w:rPr>
        <w:t>---</w:t>
      </w:r>
    </w:p>
    <w:p w14:paraId="15912ADB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25D4BE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bCs/>
          <w:sz w:val="24"/>
          <w:szCs w:val="24"/>
        </w:rPr>
        <w:t>### 1.2 Requisitos funcionais (RF)</w:t>
      </w:r>
    </w:p>
    <w:p w14:paraId="2F5F7E47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7C2A01" w14:textId="15449EB3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ID | Requisito | </w:t>
      </w:r>
    </w:p>
    <w:p w14:paraId="6820CA76" w14:textId="115583D4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RF01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usuário pode se cadastrar com nome, e-mail, senha e telefone opcional</w:t>
      </w:r>
    </w:p>
    <w:p w14:paraId="4D03F86B" w14:textId="3FA977A6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lastRenderedPageBreak/>
        <w:t xml:space="preserve">| RF02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usuário pode fazer login e receber tokens JWT (access + refresh)</w:t>
      </w:r>
    </w:p>
    <w:p w14:paraId="2C5DFBC3" w14:textId="69B986E3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RF03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usuário pode renovar a sessão via refresh token</w:t>
      </w:r>
    </w:p>
    <w:p w14:paraId="2C9027FB" w14:textId="0EF6D472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RF04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visitante pode listar e buscar produtos na loja</w:t>
      </w:r>
    </w:p>
    <w:p w14:paraId="315A8E3E" w14:textId="5E20AAFA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RF05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visitante pode filtrar produtos por categoria e esporte</w:t>
      </w:r>
    </w:p>
    <w:p w14:paraId="7A0FB3FE" w14:textId="65A902FE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RF06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usuário autenticado pode adicionar produtos ao carrinho</w:t>
      </w:r>
    </w:p>
    <w:p w14:paraId="4778FE73" w14:textId="25B98666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RF07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usuário pode alterar quantidade e remover itens do carrinho</w:t>
      </w:r>
    </w:p>
    <w:p w14:paraId="07C66044" w14:textId="13CC9941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RF08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usuário pode finalizar a compra (checkout)</w:t>
      </w:r>
    </w:p>
    <w:p w14:paraId="6067C60D" w14:textId="28F24EE2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RF09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usuário pode visualizar histórico de pedidos</w:t>
      </w:r>
    </w:p>
    <w:p w14:paraId="0825C727" w14:textId="20F2E43B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RF10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usuário pode ver produtos já comprados (“Você comprou”)</w:t>
      </w:r>
    </w:p>
    <w:p w14:paraId="2C55E242" w14:textId="3FC83503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RF11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administrador pode cadastrar novos produtos</w:t>
      </w:r>
    </w:p>
    <w:p w14:paraId="75D5D591" w14:textId="700CAFD8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RF12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sistema exibe recomendações personalizadas</w:t>
      </w:r>
    </w:p>
    <w:p w14:paraId="276F027B" w14:textId="1DC6F05B" w:rsid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RF13 | </w:t>
      </w:r>
      <w:r w:rsidRPr="0050198E">
        <w:rPr>
          <w:rFonts w:ascii="Times New Roman" w:hAnsi="Times New Roman" w:cs="Times New Roman"/>
          <w:b w:val="0"/>
          <w:bCs/>
          <w:sz w:val="24"/>
          <w:szCs w:val="24"/>
        </w:rPr>
        <w:t>O sistema lista categorias de produtos</w:t>
      </w:r>
    </w:p>
    <w:p w14:paraId="22DAA7FF" w14:textId="20639848" w:rsidR="0050198E" w:rsidRPr="00C666A3" w:rsidRDefault="0050198E" w:rsidP="0050198E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66A3">
        <w:rPr>
          <w:rFonts w:ascii="Times New Roman" w:hAnsi="Times New Roman" w:cs="Times New Roman"/>
          <w:sz w:val="24"/>
          <w:szCs w:val="24"/>
        </w:rPr>
        <w:t>| RF1</w:t>
      </w:r>
      <w:r w:rsidRPr="00C666A3">
        <w:rPr>
          <w:rFonts w:ascii="Times New Roman" w:hAnsi="Times New Roman" w:cs="Times New Roman"/>
          <w:sz w:val="24"/>
          <w:szCs w:val="24"/>
        </w:rPr>
        <w:t>4</w:t>
      </w:r>
      <w:r w:rsidRPr="00C666A3">
        <w:rPr>
          <w:rFonts w:ascii="Times New Roman" w:hAnsi="Times New Roman" w:cs="Times New Roman"/>
          <w:sz w:val="24"/>
          <w:szCs w:val="24"/>
        </w:rPr>
        <w:t xml:space="preserve"> | </w:t>
      </w:r>
      <w:r w:rsidRPr="00C666A3">
        <w:rPr>
          <w:rFonts w:ascii="Times New Roman" w:hAnsi="Times New Roman" w:cs="Times New Roman"/>
          <w:b w:val="0"/>
          <w:bCs/>
          <w:sz w:val="24"/>
          <w:szCs w:val="24"/>
        </w:rPr>
        <w:t>O sistema deve aplicar regras de associação</w:t>
      </w:r>
      <w:r w:rsidRPr="00C666A3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r w:rsidRPr="00C666A3">
        <w:rPr>
          <w:rFonts w:ascii="Times New Roman" w:hAnsi="Times New Roman" w:cs="Times New Roman"/>
          <w:b w:val="0"/>
          <w:bCs/>
          <w:sz w:val="24"/>
          <w:szCs w:val="24"/>
        </w:rPr>
        <w:t>para sugerir produtos relacionados.</w:t>
      </w:r>
    </w:p>
    <w:p w14:paraId="396BAB4B" w14:textId="3D4E4F97" w:rsidR="0050198E" w:rsidRPr="00C666A3" w:rsidRDefault="0050198E" w:rsidP="0050198E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66A3">
        <w:rPr>
          <w:rFonts w:ascii="Times New Roman" w:hAnsi="Times New Roman" w:cs="Times New Roman"/>
          <w:sz w:val="24"/>
          <w:szCs w:val="24"/>
        </w:rPr>
        <w:t>| RF1</w:t>
      </w:r>
      <w:r w:rsidRPr="00C666A3">
        <w:rPr>
          <w:rFonts w:ascii="Times New Roman" w:hAnsi="Times New Roman" w:cs="Times New Roman"/>
          <w:sz w:val="24"/>
          <w:szCs w:val="24"/>
        </w:rPr>
        <w:t>5</w:t>
      </w:r>
      <w:r w:rsidRPr="00C666A3">
        <w:rPr>
          <w:rFonts w:ascii="Times New Roman" w:hAnsi="Times New Roman" w:cs="Times New Roman"/>
          <w:sz w:val="24"/>
          <w:szCs w:val="24"/>
        </w:rPr>
        <w:t xml:space="preserve"> | </w:t>
      </w:r>
      <w:r w:rsidRPr="00C666A3">
        <w:rPr>
          <w:rFonts w:ascii="Times New Roman" w:hAnsi="Times New Roman" w:cs="Times New Roman"/>
          <w:b w:val="0"/>
          <w:bCs/>
          <w:sz w:val="24"/>
          <w:szCs w:val="24"/>
        </w:rPr>
        <w:t>O sistema deve exibir sugestões de “compre junto” na página do produto e no carrinho.</w:t>
      </w:r>
    </w:p>
    <w:p w14:paraId="729724EC" w14:textId="0AD48024" w:rsidR="0050198E" w:rsidRPr="004940C1" w:rsidRDefault="0050198E" w:rsidP="0050198E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66A3">
        <w:rPr>
          <w:rFonts w:ascii="Times New Roman" w:hAnsi="Times New Roman" w:cs="Times New Roman"/>
          <w:sz w:val="24"/>
          <w:szCs w:val="24"/>
        </w:rPr>
        <w:t>|</w:t>
      </w:r>
      <w:r w:rsidRPr="00C666A3">
        <w:rPr>
          <w:rFonts w:ascii="Times New Roman" w:hAnsi="Times New Roman" w:cs="Times New Roman"/>
          <w:sz w:val="24"/>
          <w:szCs w:val="24"/>
        </w:rPr>
        <w:t xml:space="preserve"> </w:t>
      </w:r>
      <w:r w:rsidRPr="00C666A3">
        <w:rPr>
          <w:rFonts w:ascii="Times New Roman" w:hAnsi="Times New Roman" w:cs="Times New Roman"/>
          <w:sz w:val="24"/>
          <w:szCs w:val="24"/>
        </w:rPr>
        <w:t>RF1</w:t>
      </w:r>
      <w:r w:rsidRPr="00C666A3">
        <w:rPr>
          <w:rFonts w:ascii="Times New Roman" w:hAnsi="Times New Roman" w:cs="Times New Roman"/>
          <w:sz w:val="24"/>
          <w:szCs w:val="24"/>
        </w:rPr>
        <w:t>6</w:t>
      </w:r>
      <w:r w:rsidRPr="00C666A3">
        <w:rPr>
          <w:rFonts w:ascii="Times New Roman" w:hAnsi="Times New Roman" w:cs="Times New Roman"/>
          <w:sz w:val="24"/>
          <w:szCs w:val="24"/>
        </w:rPr>
        <w:t xml:space="preserve"> | </w:t>
      </w:r>
      <w:r w:rsidRPr="00C666A3">
        <w:rPr>
          <w:rFonts w:ascii="Times New Roman" w:hAnsi="Times New Roman" w:cs="Times New Roman"/>
          <w:b w:val="0"/>
          <w:bCs/>
          <w:sz w:val="24"/>
          <w:szCs w:val="24"/>
        </w:rPr>
        <w:t>O sistema deve enviar notificações em tempo real com recomendações personalizadas.</w:t>
      </w:r>
    </w:p>
    <w:p w14:paraId="247BC6AA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BEE440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475498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bCs/>
          <w:sz w:val="24"/>
          <w:szCs w:val="24"/>
        </w:rPr>
        <w:t>---</w:t>
      </w:r>
    </w:p>
    <w:p w14:paraId="11855A43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E46660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bCs/>
          <w:sz w:val="24"/>
          <w:szCs w:val="24"/>
        </w:rPr>
        <w:t>### 1.3 Requisitos não funcionais (RNF)</w:t>
      </w:r>
    </w:p>
    <w:p w14:paraId="2C3846E5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0486C0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>| ID | Requisito | Implementação |</w:t>
      </w:r>
    </w:p>
    <w:p w14:paraId="76B23921" w14:textId="7777777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>|----|-----------|---------------|</w:t>
      </w:r>
    </w:p>
    <w:p w14:paraId="2E46AED6" w14:textId="5EFAF8E2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lastRenderedPageBreak/>
        <w:t xml:space="preserve">| RNF01 | </w:t>
      </w:r>
      <w:r w:rsidRPr="0050198E">
        <w:rPr>
          <w:rFonts w:ascii="Times New Roman" w:hAnsi="Times New Roman" w:cs="Times New Roman"/>
          <w:b w:val="0"/>
          <w:sz w:val="24"/>
          <w:szCs w:val="24"/>
        </w:rPr>
        <w:t>Arquitetura em camadas | Monorepo com front, API e pacotes compartilhados |</w:t>
      </w:r>
    </w:p>
    <w:p w14:paraId="68AE075B" w14:textId="38062127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RNF02 | </w:t>
      </w:r>
      <w:r w:rsidRPr="0050198E">
        <w:rPr>
          <w:rFonts w:ascii="Times New Roman" w:hAnsi="Times New Roman" w:cs="Times New Roman"/>
          <w:b w:val="0"/>
          <w:sz w:val="24"/>
          <w:szCs w:val="24"/>
        </w:rPr>
        <w:t>API REST documentada | Swagger em `/api/docs` |</w:t>
      </w:r>
    </w:p>
    <w:p w14:paraId="775D1010" w14:textId="33CBA0B9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RNF03 | </w:t>
      </w:r>
      <w:r w:rsidRPr="0050198E">
        <w:rPr>
          <w:rFonts w:ascii="Times New Roman" w:hAnsi="Times New Roman" w:cs="Times New Roman"/>
          <w:b w:val="0"/>
          <w:sz w:val="24"/>
          <w:szCs w:val="24"/>
        </w:rPr>
        <w:t>Segurança | JWT, bcrypt (10 rounds), validação com class-validator |</w:t>
      </w:r>
    </w:p>
    <w:p w14:paraId="483E2621" w14:textId="36A6D5F3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RNF04 | </w:t>
      </w:r>
      <w:r w:rsidRPr="0050198E">
        <w:rPr>
          <w:rFonts w:ascii="Times New Roman" w:hAnsi="Times New Roman" w:cs="Times New Roman"/>
          <w:b w:val="0"/>
          <w:sz w:val="24"/>
          <w:szCs w:val="24"/>
        </w:rPr>
        <w:t>CORS configurável | Origem controlada via variável de ambiente |</w:t>
      </w:r>
    </w:p>
    <w:p w14:paraId="1349A49F" w14:textId="5A65FE4F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RNF05 | </w:t>
      </w:r>
      <w:r w:rsidRPr="0050198E">
        <w:rPr>
          <w:rFonts w:ascii="Times New Roman" w:hAnsi="Times New Roman" w:cs="Times New Roman"/>
          <w:b w:val="0"/>
          <w:sz w:val="24"/>
          <w:szCs w:val="24"/>
        </w:rPr>
        <w:t>Banco relacional | PostgreSQL com Prisma ORM |</w:t>
      </w:r>
    </w:p>
    <w:p w14:paraId="0B3D1911" w14:textId="07656069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RNF06 | </w:t>
      </w:r>
      <w:r w:rsidRPr="0050198E">
        <w:rPr>
          <w:rFonts w:ascii="Times New Roman" w:hAnsi="Times New Roman" w:cs="Times New Roman"/>
          <w:b w:val="0"/>
          <w:sz w:val="24"/>
          <w:szCs w:val="24"/>
        </w:rPr>
        <w:t>Responsividade | TailwindCSS 4, layout adaptável |</w:t>
      </w:r>
    </w:p>
    <w:p w14:paraId="41F76895" w14:textId="21A2961E" w:rsidR="004940C1" w:rsidRPr="0050198E" w:rsidRDefault="004940C1" w:rsidP="004940C1">
      <w:pPr>
        <w:pStyle w:val="Estilo1"/>
        <w:spacing w:line="360" w:lineRule="auto"/>
        <w:rPr>
          <w:rFonts w:ascii="Times New Roman" w:hAnsi="Times New Roman" w:cs="Times New Roman"/>
          <w:b w:val="0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RNF07 | </w:t>
      </w:r>
      <w:r w:rsidRPr="0050198E">
        <w:rPr>
          <w:rFonts w:ascii="Times New Roman" w:hAnsi="Times New Roman" w:cs="Times New Roman"/>
          <w:b w:val="0"/>
          <w:sz w:val="24"/>
          <w:szCs w:val="24"/>
        </w:rPr>
        <w:t>Performance de consulta | TanStack Query com cache (staleTime 30s) |</w:t>
      </w:r>
    </w:p>
    <w:p w14:paraId="4B73F9F0" w14:textId="65868471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RNF08 | </w:t>
      </w:r>
      <w:r w:rsidRPr="0050198E">
        <w:rPr>
          <w:rFonts w:ascii="Times New Roman" w:hAnsi="Times New Roman" w:cs="Times New Roman"/>
          <w:b w:val="0"/>
          <w:sz w:val="24"/>
          <w:szCs w:val="24"/>
        </w:rPr>
        <w:t>Persistência de sessão | Zustand + localStorage no front-end |</w:t>
      </w:r>
    </w:p>
    <w:p w14:paraId="3B4855E9" w14:textId="7845EC3C" w:rsidR="004940C1" w:rsidRP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RNF09 | </w:t>
      </w:r>
      <w:r w:rsidRPr="0050198E">
        <w:rPr>
          <w:rFonts w:ascii="Times New Roman" w:hAnsi="Times New Roman" w:cs="Times New Roman"/>
          <w:b w:val="0"/>
          <w:sz w:val="24"/>
          <w:szCs w:val="24"/>
        </w:rPr>
        <w:t>Tipagem compartilhada | Pacote `@sportarena/types` entre front e back |</w:t>
      </w:r>
    </w:p>
    <w:p w14:paraId="6114B0CC" w14:textId="60380B82" w:rsidR="004940C1" w:rsidRDefault="004940C1" w:rsidP="004940C1">
      <w:pPr>
        <w:pStyle w:val="Estilo1"/>
        <w:spacing w:line="360" w:lineRule="auto"/>
        <w:rPr>
          <w:rFonts w:ascii="Times New Roman" w:hAnsi="Times New Roman" w:cs="Times New Roman"/>
          <w:b w:val="0"/>
          <w:sz w:val="24"/>
          <w:szCs w:val="24"/>
        </w:rPr>
      </w:pPr>
      <w:r w:rsidRPr="004940C1">
        <w:rPr>
          <w:rFonts w:ascii="Times New Roman" w:hAnsi="Times New Roman" w:cs="Times New Roman"/>
          <w:sz w:val="24"/>
          <w:szCs w:val="24"/>
        </w:rPr>
        <w:t xml:space="preserve">| RNF10 | </w:t>
      </w:r>
      <w:r w:rsidRPr="0050198E">
        <w:rPr>
          <w:rFonts w:ascii="Times New Roman" w:hAnsi="Times New Roman" w:cs="Times New Roman"/>
          <w:b w:val="0"/>
          <w:sz w:val="24"/>
          <w:szCs w:val="24"/>
        </w:rPr>
        <w:t>Portas isoladas | Web: 3003, API: 3002 (sem conflito com outros projetos) |</w:t>
      </w:r>
    </w:p>
    <w:p w14:paraId="783DD2DD" w14:textId="32315A1D" w:rsidR="0050198E" w:rsidRPr="00A24307" w:rsidRDefault="0050198E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4307">
        <w:rPr>
          <w:rFonts w:ascii="Times New Roman" w:hAnsi="Times New Roman" w:cs="Times New Roman"/>
          <w:sz w:val="24"/>
          <w:szCs w:val="24"/>
        </w:rPr>
        <w:t>| RNF1</w:t>
      </w:r>
      <w:r w:rsidR="00DC5A76" w:rsidRPr="00A24307">
        <w:rPr>
          <w:rFonts w:ascii="Times New Roman" w:hAnsi="Times New Roman" w:cs="Times New Roman"/>
          <w:sz w:val="24"/>
          <w:szCs w:val="24"/>
        </w:rPr>
        <w:t>1</w:t>
      </w:r>
      <w:r w:rsidRPr="00A24307">
        <w:rPr>
          <w:rFonts w:ascii="Times New Roman" w:hAnsi="Times New Roman" w:cs="Times New Roman"/>
          <w:sz w:val="24"/>
          <w:szCs w:val="24"/>
        </w:rPr>
        <w:t xml:space="preserve"> |</w:t>
      </w:r>
      <w:r w:rsidRPr="00A24307">
        <w:rPr>
          <w:rFonts w:ascii="Times New Roman" w:hAnsi="Times New Roman" w:cs="Times New Roman"/>
          <w:sz w:val="24"/>
          <w:szCs w:val="24"/>
        </w:rPr>
        <w:t xml:space="preserve"> </w:t>
      </w:r>
      <w:r w:rsidRPr="00A24307">
        <w:rPr>
          <w:rFonts w:ascii="Times New Roman" w:hAnsi="Times New Roman" w:cs="Times New Roman"/>
          <w:b w:val="0"/>
          <w:bCs/>
          <w:sz w:val="24"/>
          <w:szCs w:val="24"/>
        </w:rPr>
        <w:t>O sistema deve suportar mensageria em tempo real (WebSocket ou Firebase Cloud Messaging).</w:t>
      </w:r>
    </w:p>
    <w:p w14:paraId="53D95870" w14:textId="791829A7" w:rsidR="0050198E" w:rsidRPr="00A24307" w:rsidRDefault="0050198E" w:rsidP="004940C1">
      <w:pPr>
        <w:pStyle w:val="Estilo1"/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  <w:r w:rsidRPr="00A24307">
        <w:rPr>
          <w:rFonts w:ascii="Times New Roman" w:hAnsi="Times New Roman" w:cs="Times New Roman"/>
          <w:sz w:val="24"/>
          <w:szCs w:val="24"/>
        </w:rPr>
        <w:t>| RNF1</w:t>
      </w:r>
      <w:r w:rsidR="00DC5A76" w:rsidRPr="00A24307">
        <w:rPr>
          <w:rFonts w:ascii="Times New Roman" w:hAnsi="Times New Roman" w:cs="Times New Roman"/>
          <w:sz w:val="24"/>
          <w:szCs w:val="24"/>
        </w:rPr>
        <w:t>2</w:t>
      </w:r>
      <w:r w:rsidRPr="00A24307">
        <w:rPr>
          <w:rFonts w:ascii="Times New Roman" w:hAnsi="Times New Roman" w:cs="Times New Roman"/>
          <w:sz w:val="24"/>
          <w:szCs w:val="24"/>
        </w:rPr>
        <w:t xml:space="preserve"> |</w:t>
      </w:r>
      <w:r w:rsidRPr="00A24307">
        <w:rPr>
          <w:rFonts w:ascii="Times New Roman" w:hAnsi="Times New Roman" w:cs="Times New Roman"/>
          <w:sz w:val="24"/>
          <w:szCs w:val="24"/>
        </w:rPr>
        <w:t xml:space="preserve"> </w:t>
      </w:r>
      <w:r w:rsidR="00DC5A76" w:rsidRPr="00A24307">
        <w:rPr>
          <w:rFonts w:ascii="Times New Roman" w:hAnsi="Times New Roman" w:cs="Times New Roman"/>
          <w:b w:val="0"/>
          <w:bCs/>
          <w:sz w:val="24"/>
          <w:szCs w:val="24"/>
        </w:rPr>
        <w:t>O algoritmo de recomendação deve ser configurável e escalável para grandes volumes de dados.</w:t>
      </w:r>
    </w:p>
    <w:p w14:paraId="3B5B5FA7" w14:textId="1B2E7DA5" w:rsidR="0050198E" w:rsidRPr="004940C1" w:rsidRDefault="0050198E" w:rsidP="004940C1">
      <w:pPr>
        <w:pStyle w:val="Estilo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4307">
        <w:rPr>
          <w:rFonts w:ascii="Times New Roman" w:hAnsi="Times New Roman" w:cs="Times New Roman"/>
          <w:sz w:val="24"/>
          <w:szCs w:val="24"/>
        </w:rPr>
        <w:t>| RNF1</w:t>
      </w:r>
      <w:r w:rsidR="00DC5A76" w:rsidRPr="00A24307">
        <w:rPr>
          <w:rFonts w:ascii="Times New Roman" w:hAnsi="Times New Roman" w:cs="Times New Roman"/>
          <w:sz w:val="24"/>
          <w:szCs w:val="24"/>
        </w:rPr>
        <w:t>3</w:t>
      </w:r>
      <w:r w:rsidRPr="00A24307">
        <w:rPr>
          <w:rFonts w:ascii="Times New Roman" w:hAnsi="Times New Roman" w:cs="Times New Roman"/>
          <w:sz w:val="24"/>
          <w:szCs w:val="24"/>
        </w:rPr>
        <w:t xml:space="preserve"> |</w:t>
      </w:r>
      <w:r w:rsidR="00DC5A76" w:rsidRPr="00A24307">
        <w:rPr>
          <w:rFonts w:ascii="Times New Roman" w:hAnsi="Times New Roman" w:cs="Times New Roman"/>
          <w:sz w:val="24"/>
          <w:szCs w:val="24"/>
        </w:rPr>
        <w:t xml:space="preserve"> </w:t>
      </w:r>
      <w:r w:rsidR="00DC5A76" w:rsidRPr="00A24307">
        <w:rPr>
          <w:rFonts w:ascii="Times New Roman" w:hAnsi="Times New Roman" w:cs="Times New Roman"/>
          <w:b w:val="0"/>
          <w:bCs/>
          <w:sz w:val="24"/>
          <w:szCs w:val="24"/>
        </w:rPr>
        <w:t>O sistema deve registrar métricas de suporte, confiança e lift das regras de associação.</w:t>
      </w:r>
    </w:p>
    <w:p w14:paraId="7F1C4B61" w14:textId="77777777" w:rsidR="00835CFD" w:rsidRPr="004940C1" w:rsidRDefault="00835CFD" w:rsidP="009B196A">
      <w:pPr>
        <w:pStyle w:val="Estilo1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bookmarkEnd w:id="0"/>
    <w:p w14:paraId="3F46CCC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 2. Modelagem inicial</w:t>
      </w:r>
    </w:p>
    <w:p w14:paraId="1A2A3E4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1A37FF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2.1 Diagrama de casos de uso</w:t>
      </w:r>
    </w:p>
    <w:p w14:paraId="5871B2B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CE33F2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```mermaid</w:t>
      </w:r>
    </w:p>
    <w:p w14:paraId="54FB698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graph TB</w:t>
      </w:r>
    </w:p>
    <w:p w14:paraId="4C0B50A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subgraph Atores</w:t>
      </w:r>
    </w:p>
    <w:p w14:paraId="6921175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V</w:t>
      </w:r>
      <w:proofErr w:type="gramStart"/>
      <w:r w:rsidRPr="004940C1">
        <w:rPr>
          <w:rFonts w:ascii="Times New Roman" w:hAnsi="Times New Roman"/>
          <w:szCs w:val="24"/>
        </w:rPr>
        <w:t>[Visitante</w:t>
      </w:r>
      <w:proofErr w:type="gramEnd"/>
      <w:r w:rsidRPr="004940C1">
        <w:rPr>
          <w:rFonts w:ascii="Times New Roman" w:hAnsi="Times New Roman"/>
          <w:szCs w:val="24"/>
        </w:rPr>
        <w:t>]</w:t>
      </w:r>
    </w:p>
    <w:p w14:paraId="358A33B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      </w:t>
      </w:r>
      <w:proofErr w:type="gramStart"/>
      <w:r w:rsidRPr="004940C1">
        <w:rPr>
          <w:rFonts w:ascii="Times New Roman" w:hAnsi="Times New Roman"/>
          <w:szCs w:val="24"/>
        </w:rPr>
        <w:t>C[</w:t>
      </w:r>
      <w:proofErr w:type="gramEnd"/>
      <w:r w:rsidRPr="004940C1">
        <w:rPr>
          <w:rFonts w:ascii="Times New Roman" w:hAnsi="Times New Roman"/>
          <w:szCs w:val="24"/>
        </w:rPr>
        <w:t>Cliente autenticado]</w:t>
      </w:r>
    </w:p>
    <w:p w14:paraId="11EDA5C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A</w:t>
      </w:r>
      <w:proofErr w:type="gramStart"/>
      <w:r w:rsidRPr="004940C1">
        <w:rPr>
          <w:rFonts w:ascii="Times New Roman" w:hAnsi="Times New Roman"/>
          <w:szCs w:val="24"/>
        </w:rPr>
        <w:t>[Administrador</w:t>
      </w:r>
      <w:proofErr w:type="gramEnd"/>
      <w:r w:rsidRPr="004940C1">
        <w:rPr>
          <w:rFonts w:ascii="Times New Roman" w:hAnsi="Times New Roman"/>
          <w:szCs w:val="24"/>
        </w:rPr>
        <w:t>]</w:t>
      </w:r>
    </w:p>
    <w:p w14:paraId="64FE928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end</w:t>
      </w:r>
    </w:p>
    <w:p w14:paraId="1547EB7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321AE7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subgraph Autenticação</w:t>
      </w:r>
    </w:p>
    <w:p w14:paraId="3E2FE55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UC1</w:t>
      </w:r>
      <w:proofErr w:type="gramStart"/>
      <w:r w:rsidRPr="004940C1">
        <w:rPr>
          <w:rFonts w:ascii="Times New Roman" w:hAnsi="Times New Roman"/>
          <w:szCs w:val="24"/>
        </w:rPr>
        <w:t>[Cadastrar-se</w:t>
      </w:r>
      <w:proofErr w:type="gramEnd"/>
      <w:r w:rsidRPr="004940C1">
        <w:rPr>
          <w:rFonts w:ascii="Times New Roman" w:hAnsi="Times New Roman"/>
          <w:szCs w:val="24"/>
        </w:rPr>
        <w:t>]</w:t>
      </w:r>
    </w:p>
    <w:p w14:paraId="4E7D7AE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UC2</w:t>
      </w:r>
      <w:proofErr w:type="gramStart"/>
      <w:r w:rsidRPr="004940C1">
        <w:rPr>
          <w:rFonts w:ascii="Times New Roman" w:hAnsi="Times New Roman"/>
          <w:szCs w:val="24"/>
        </w:rPr>
        <w:t>[Fazer</w:t>
      </w:r>
      <w:proofErr w:type="gramEnd"/>
      <w:r w:rsidRPr="004940C1">
        <w:rPr>
          <w:rFonts w:ascii="Times New Roman" w:hAnsi="Times New Roman"/>
          <w:szCs w:val="24"/>
        </w:rPr>
        <w:t xml:space="preserve"> login]</w:t>
      </w:r>
    </w:p>
    <w:p w14:paraId="3EE16B1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UC3</w:t>
      </w:r>
      <w:proofErr w:type="gramStart"/>
      <w:r w:rsidRPr="004940C1">
        <w:rPr>
          <w:rFonts w:ascii="Times New Roman" w:hAnsi="Times New Roman"/>
          <w:szCs w:val="24"/>
        </w:rPr>
        <w:t>[Renovar</w:t>
      </w:r>
      <w:proofErr w:type="gramEnd"/>
      <w:r w:rsidRPr="004940C1">
        <w:rPr>
          <w:rFonts w:ascii="Times New Roman" w:hAnsi="Times New Roman"/>
          <w:szCs w:val="24"/>
        </w:rPr>
        <w:t xml:space="preserve"> token]</w:t>
      </w:r>
    </w:p>
    <w:p w14:paraId="68D5B2B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end</w:t>
      </w:r>
    </w:p>
    <w:p w14:paraId="6935BEC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4DE540F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subgraph Catálogo</w:t>
      </w:r>
    </w:p>
    <w:p w14:paraId="6EF95D8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UC4</w:t>
      </w:r>
      <w:proofErr w:type="gramStart"/>
      <w:r w:rsidRPr="004940C1">
        <w:rPr>
          <w:rFonts w:ascii="Times New Roman" w:hAnsi="Times New Roman"/>
          <w:szCs w:val="24"/>
        </w:rPr>
        <w:t>[Buscar</w:t>
      </w:r>
      <w:proofErr w:type="gramEnd"/>
      <w:r w:rsidRPr="004940C1">
        <w:rPr>
          <w:rFonts w:ascii="Times New Roman" w:hAnsi="Times New Roman"/>
          <w:szCs w:val="24"/>
        </w:rPr>
        <w:t xml:space="preserve"> produtos]</w:t>
      </w:r>
    </w:p>
    <w:p w14:paraId="6F85E72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UC5</w:t>
      </w:r>
      <w:proofErr w:type="gramStart"/>
      <w:r w:rsidRPr="004940C1">
        <w:rPr>
          <w:rFonts w:ascii="Times New Roman" w:hAnsi="Times New Roman"/>
          <w:szCs w:val="24"/>
        </w:rPr>
        <w:t>[Listar</w:t>
      </w:r>
      <w:proofErr w:type="gramEnd"/>
      <w:r w:rsidRPr="004940C1">
        <w:rPr>
          <w:rFonts w:ascii="Times New Roman" w:hAnsi="Times New Roman"/>
          <w:szCs w:val="24"/>
        </w:rPr>
        <w:t xml:space="preserve"> categorias]</w:t>
      </w:r>
    </w:p>
    <w:p w14:paraId="7F0268C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UC6</w:t>
      </w:r>
      <w:proofErr w:type="gramStart"/>
      <w:r w:rsidRPr="004940C1">
        <w:rPr>
          <w:rFonts w:ascii="Times New Roman" w:hAnsi="Times New Roman"/>
          <w:szCs w:val="24"/>
        </w:rPr>
        <w:t>[Ver</w:t>
      </w:r>
      <w:proofErr w:type="gramEnd"/>
      <w:r w:rsidRPr="004940C1">
        <w:rPr>
          <w:rFonts w:ascii="Times New Roman" w:hAnsi="Times New Roman"/>
          <w:szCs w:val="24"/>
        </w:rPr>
        <w:t xml:space="preserve"> recomendações]</w:t>
      </w:r>
    </w:p>
    <w:p w14:paraId="1A7BC7B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end</w:t>
      </w:r>
    </w:p>
    <w:p w14:paraId="19A943F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DA24DE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subgraph Compras</w:t>
      </w:r>
    </w:p>
    <w:p w14:paraId="2694511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UC7</w:t>
      </w:r>
      <w:proofErr w:type="gramStart"/>
      <w:r w:rsidRPr="004940C1">
        <w:rPr>
          <w:rFonts w:ascii="Times New Roman" w:hAnsi="Times New Roman"/>
          <w:szCs w:val="24"/>
        </w:rPr>
        <w:t>[Gerenciar</w:t>
      </w:r>
      <w:proofErr w:type="gramEnd"/>
      <w:r w:rsidRPr="004940C1">
        <w:rPr>
          <w:rFonts w:ascii="Times New Roman" w:hAnsi="Times New Roman"/>
          <w:szCs w:val="24"/>
        </w:rPr>
        <w:t xml:space="preserve"> carrinho]</w:t>
      </w:r>
    </w:p>
    <w:p w14:paraId="22F7D0F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UC8</w:t>
      </w:r>
      <w:proofErr w:type="gramStart"/>
      <w:r w:rsidRPr="004940C1">
        <w:rPr>
          <w:rFonts w:ascii="Times New Roman" w:hAnsi="Times New Roman"/>
          <w:szCs w:val="24"/>
        </w:rPr>
        <w:t>[Finalizar</w:t>
      </w:r>
      <w:proofErr w:type="gramEnd"/>
      <w:r w:rsidRPr="004940C1">
        <w:rPr>
          <w:rFonts w:ascii="Times New Roman" w:hAnsi="Times New Roman"/>
          <w:szCs w:val="24"/>
        </w:rPr>
        <w:t xml:space="preserve"> compra]</w:t>
      </w:r>
    </w:p>
    <w:p w14:paraId="1817BBD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UC9</w:t>
      </w:r>
      <w:proofErr w:type="gramStart"/>
      <w:r w:rsidRPr="004940C1">
        <w:rPr>
          <w:rFonts w:ascii="Times New Roman" w:hAnsi="Times New Roman"/>
          <w:szCs w:val="24"/>
        </w:rPr>
        <w:t>[Ver</w:t>
      </w:r>
      <w:proofErr w:type="gramEnd"/>
      <w:r w:rsidRPr="004940C1">
        <w:rPr>
          <w:rFonts w:ascii="Times New Roman" w:hAnsi="Times New Roman"/>
          <w:szCs w:val="24"/>
        </w:rPr>
        <w:t xml:space="preserve"> histórico de pedidos]</w:t>
      </w:r>
    </w:p>
    <w:p w14:paraId="618DFE7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UC10</w:t>
      </w:r>
      <w:proofErr w:type="gramStart"/>
      <w:r w:rsidRPr="004940C1">
        <w:rPr>
          <w:rFonts w:ascii="Times New Roman" w:hAnsi="Times New Roman"/>
          <w:szCs w:val="24"/>
        </w:rPr>
        <w:t>[Ver</w:t>
      </w:r>
      <w:proofErr w:type="gramEnd"/>
      <w:r w:rsidRPr="004940C1">
        <w:rPr>
          <w:rFonts w:ascii="Times New Roman" w:hAnsi="Times New Roman"/>
          <w:szCs w:val="24"/>
        </w:rPr>
        <w:t xml:space="preserve"> produtos comprados]</w:t>
      </w:r>
    </w:p>
    <w:p w14:paraId="1F6839D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end</w:t>
      </w:r>
    </w:p>
    <w:p w14:paraId="7C804E7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14FF9A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subgraph Administração</w:t>
      </w:r>
    </w:p>
    <w:p w14:paraId="5428AF2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UC11</w:t>
      </w:r>
      <w:proofErr w:type="gramStart"/>
      <w:r w:rsidRPr="004940C1">
        <w:rPr>
          <w:rFonts w:ascii="Times New Roman" w:hAnsi="Times New Roman"/>
          <w:szCs w:val="24"/>
        </w:rPr>
        <w:t>[Cadastrar</w:t>
      </w:r>
      <w:proofErr w:type="gramEnd"/>
      <w:r w:rsidRPr="004940C1">
        <w:rPr>
          <w:rFonts w:ascii="Times New Roman" w:hAnsi="Times New Roman"/>
          <w:szCs w:val="24"/>
        </w:rPr>
        <w:t xml:space="preserve"> produto]</w:t>
      </w:r>
    </w:p>
    <w:p w14:paraId="37D4CD0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UC12</w:t>
      </w:r>
      <w:proofErr w:type="gramStart"/>
      <w:r w:rsidRPr="004940C1">
        <w:rPr>
          <w:rFonts w:ascii="Times New Roman" w:hAnsi="Times New Roman"/>
          <w:szCs w:val="24"/>
        </w:rPr>
        <w:t>[Remover</w:t>
      </w:r>
      <w:proofErr w:type="gramEnd"/>
      <w:r w:rsidRPr="004940C1">
        <w:rPr>
          <w:rFonts w:ascii="Times New Roman" w:hAnsi="Times New Roman"/>
          <w:szCs w:val="24"/>
        </w:rPr>
        <w:t xml:space="preserve"> produto]</w:t>
      </w:r>
    </w:p>
    <w:p w14:paraId="79C964A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end</w:t>
      </w:r>
    </w:p>
    <w:p w14:paraId="3E27F50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DEEC4A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V --&gt; UC4</w:t>
      </w:r>
    </w:p>
    <w:p w14:paraId="6BFB620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V --&gt; UC5</w:t>
      </w:r>
    </w:p>
    <w:p w14:paraId="25EDAB0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V --&gt; UC6</w:t>
      </w:r>
    </w:p>
    <w:p w14:paraId="29C7BDD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V --&gt; UC1</w:t>
      </w:r>
    </w:p>
    <w:p w14:paraId="6ECB53D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V --&gt; UC2</w:t>
      </w:r>
    </w:p>
    <w:p w14:paraId="095D7FA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2F639C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C --&gt; UC3</w:t>
      </w:r>
    </w:p>
    <w:p w14:paraId="1B14400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C --&gt; UC7</w:t>
      </w:r>
    </w:p>
    <w:p w14:paraId="72E9C64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C --&gt; UC8</w:t>
      </w:r>
    </w:p>
    <w:p w14:paraId="0D687B4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lastRenderedPageBreak/>
        <w:t>    C --&gt; UC9</w:t>
      </w:r>
    </w:p>
    <w:p w14:paraId="7C4EBC7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C --&gt; UC10</w:t>
      </w:r>
    </w:p>
    <w:p w14:paraId="73A21C3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2D21604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 --&gt; UC11</w:t>
      </w:r>
    </w:p>
    <w:p w14:paraId="7477EFE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 --&gt; UC12</w:t>
      </w:r>
    </w:p>
    <w:p w14:paraId="383AE51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 --&gt; UC7</w:t>
      </w:r>
    </w:p>
    <w:p w14:paraId="467315C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 --&gt; UC8</w:t>
      </w:r>
    </w:p>
    <w:p w14:paraId="4817EB4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</w:t>
      </w:r>
    </w:p>
    <w:p w14:paraId="58AAF20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11365C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5033A94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8F2E96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2.2 Diagrama de arquitetura</w:t>
      </w:r>
    </w:p>
    <w:p w14:paraId="49F10CF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F8BB6A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```mermaid</w:t>
      </w:r>
    </w:p>
    <w:p w14:paraId="6DE9EFD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graph TB</w:t>
      </w:r>
    </w:p>
    <w:p w14:paraId="42A3E60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subgraph Cliente</w:t>
      </w:r>
    </w:p>
    <w:p w14:paraId="24BC4E05" w14:textId="77777777" w:rsid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      </w:t>
      </w:r>
      <w:proofErr w:type="gramStart"/>
      <w:r w:rsidRPr="004940C1">
        <w:rPr>
          <w:rFonts w:ascii="Times New Roman" w:hAnsi="Times New Roman"/>
          <w:szCs w:val="24"/>
        </w:rPr>
        <w:t>WEB[</w:t>
      </w:r>
      <w:proofErr w:type="gramEnd"/>
      <w:r w:rsidRPr="004940C1">
        <w:rPr>
          <w:rFonts w:ascii="Times New Roman" w:hAnsi="Times New Roman"/>
          <w:szCs w:val="24"/>
        </w:rPr>
        <w:t>Next.js 15&lt;br/&gt;Porta 3003]</w:t>
      </w:r>
    </w:p>
    <w:p w14:paraId="2133C481" w14:textId="33B15CCB" w:rsidR="00C666A3" w:rsidRPr="004940C1" w:rsidRDefault="00C666A3" w:rsidP="004940C1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   </w:t>
      </w:r>
      <w:r w:rsidRPr="00C666A3">
        <w:rPr>
          <w:rFonts w:ascii="Times New Roman" w:hAnsi="Times New Roman"/>
          <w:szCs w:val="24"/>
        </w:rPr>
        <w:t>MOBILE[Flutter&lt;br/&gt;Android/iOS]</w:t>
      </w:r>
    </w:p>
    <w:p w14:paraId="6709E77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end</w:t>
      </w:r>
    </w:p>
    <w:p w14:paraId="02027FC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4EDA9B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subgraph API Layer</w:t>
      </w:r>
    </w:p>
    <w:p w14:paraId="1C9403C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      </w:t>
      </w:r>
      <w:proofErr w:type="gramStart"/>
      <w:r w:rsidRPr="004940C1">
        <w:rPr>
          <w:rFonts w:ascii="Times New Roman" w:hAnsi="Times New Roman"/>
          <w:szCs w:val="24"/>
        </w:rPr>
        <w:t>NEST[</w:t>
      </w:r>
      <w:proofErr w:type="gramEnd"/>
      <w:r w:rsidRPr="004940C1">
        <w:rPr>
          <w:rFonts w:ascii="Times New Roman" w:hAnsi="Times New Roman"/>
          <w:szCs w:val="24"/>
        </w:rPr>
        <w:t>NestJS 11&lt;br/&gt;Porta 3002]</w:t>
      </w:r>
    </w:p>
    <w:p w14:paraId="7561F2A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SWAGGER[Swagger&lt;br/&gt;/api/docs]</w:t>
      </w:r>
    </w:p>
    <w:p w14:paraId="49A62F0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end</w:t>
      </w:r>
    </w:p>
    <w:p w14:paraId="07671B4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98D3BD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subgraph Pacotes Compartilhados</w:t>
      </w:r>
    </w:p>
    <w:p w14:paraId="5A3CAB6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TYPES[@sportarena/types]</w:t>
      </w:r>
    </w:p>
    <w:p w14:paraId="6488462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UTILS[@sportarena/utils]</w:t>
      </w:r>
    </w:p>
    <w:p w14:paraId="5AF8987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DB_PKG[@sportarena/database]</w:t>
      </w:r>
    </w:p>
    <w:p w14:paraId="0DFEEE7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end</w:t>
      </w:r>
    </w:p>
    <w:p w14:paraId="080E48A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270531B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subgraph Persistência</w:t>
      </w:r>
    </w:p>
    <w:p w14:paraId="0D5007A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      </w:t>
      </w:r>
      <w:proofErr w:type="gramStart"/>
      <w:r w:rsidRPr="004940C1">
        <w:rPr>
          <w:rFonts w:ascii="Times New Roman" w:hAnsi="Times New Roman"/>
          <w:szCs w:val="24"/>
        </w:rPr>
        <w:t>PRISMA[</w:t>
      </w:r>
      <w:proofErr w:type="gramEnd"/>
      <w:r w:rsidRPr="004940C1">
        <w:rPr>
          <w:rFonts w:ascii="Times New Roman" w:hAnsi="Times New Roman"/>
          <w:szCs w:val="24"/>
        </w:rPr>
        <w:t>Prisma ORM]</w:t>
      </w:r>
    </w:p>
    <w:p w14:paraId="5243506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PG[(PostgreSQL)]</w:t>
      </w:r>
    </w:p>
    <w:p w14:paraId="7B70C0C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lastRenderedPageBreak/>
        <w:t>    end</w:t>
      </w:r>
    </w:p>
    <w:p w14:paraId="2FA197E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54E009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WEB --&gt;|HTTP REST + JWT| NEST</w:t>
      </w:r>
    </w:p>
    <w:p w14:paraId="7C79821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NEST --&gt; SWAGGER</w:t>
      </w:r>
    </w:p>
    <w:p w14:paraId="5C81638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WEB --&gt; TYPES</w:t>
      </w:r>
    </w:p>
    <w:p w14:paraId="6AD43FE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WEB --&gt; UTILS</w:t>
      </w:r>
    </w:p>
    <w:p w14:paraId="6BA3950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NEST --&gt; TYPES</w:t>
      </w:r>
    </w:p>
    <w:p w14:paraId="7D98CB7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NEST --&gt; UTILS</w:t>
      </w:r>
    </w:p>
    <w:p w14:paraId="69C173C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NEST --&gt; DB_PKG</w:t>
      </w:r>
    </w:p>
    <w:p w14:paraId="3D84AA3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DB_PKG --&gt; PRISMA</w:t>
      </w:r>
    </w:p>
    <w:p w14:paraId="2583981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PRISMA --&gt; PG</w:t>
      </w:r>
    </w:p>
    <w:p w14:paraId="446D769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</w:t>
      </w:r>
    </w:p>
    <w:p w14:paraId="366BD52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1DCFF8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7643A70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C6B67E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2.3 Estrutura do monorepo</w:t>
      </w:r>
    </w:p>
    <w:p w14:paraId="5F7CB5F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4E5EC54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</w:t>
      </w:r>
    </w:p>
    <w:p w14:paraId="24C27C1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SportArena/</w:t>
      </w:r>
    </w:p>
    <w:p w14:paraId="541EAB7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├── apps/</w:t>
      </w:r>
    </w:p>
    <w:p w14:paraId="37A591E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│   ├── web/          → Next.js (loja, carrinho, pedidos)</w:t>
      </w:r>
    </w:p>
    <w:p w14:paraId="65DC482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│   └── api/          → NestJS (REST API + Swagger)</w:t>
      </w:r>
    </w:p>
    <w:p w14:paraId="4EC8E13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├── packages/</w:t>
      </w:r>
    </w:p>
    <w:p w14:paraId="0B7443F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│   ├── database/     → Prisma schema, client, seed</w:t>
      </w:r>
    </w:p>
    <w:p w14:paraId="0660E7F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│   ├── types/        → DTOs TypeScript compartilhados</w:t>
      </w:r>
    </w:p>
    <w:p w14:paraId="4EAF211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│   └── utils/        → formatCurrency, </w:t>
      </w:r>
      <w:proofErr w:type="gramStart"/>
      <w:r w:rsidRPr="004940C1">
        <w:rPr>
          <w:rFonts w:ascii="Times New Roman" w:hAnsi="Times New Roman"/>
          <w:szCs w:val="24"/>
        </w:rPr>
        <w:t>slugify, etc.</w:t>
      </w:r>
      <w:proofErr w:type="gramEnd"/>
    </w:p>
    <w:p w14:paraId="2F95DBC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├── </w:t>
      </w:r>
      <w:proofErr w:type="gramStart"/>
      <w:r w:rsidRPr="004940C1">
        <w:rPr>
          <w:rFonts w:ascii="Times New Roman" w:hAnsi="Times New Roman"/>
          <w:szCs w:val="24"/>
        </w:rPr>
        <w:t>turbo.json</w:t>
      </w:r>
      <w:proofErr w:type="gramEnd"/>
      <w:r w:rsidRPr="004940C1">
        <w:rPr>
          <w:rFonts w:ascii="Times New Roman" w:hAnsi="Times New Roman"/>
          <w:szCs w:val="24"/>
        </w:rPr>
        <w:t xml:space="preserve">        → Orquestração de build/dev</w:t>
      </w:r>
    </w:p>
    <w:p w14:paraId="231C57E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└── </w:t>
      </w:r>
      <w:proofErr w:type="gramStart"/>
      <w:r w:rsidRPr="004940C1">
        <w:rPr>
          <w:rFonts w:ascii="Times New Roman" w:hAnsi="Times New Roman"/>
          <w:szCs w:val="24"/>
        </w:rPr>
        <w:t>package.json</w:t>
      </w:r>
      <w:proofErr w:type="gramEnd"/>
      <w:r w:rsidRPr="004940C1">
        <w:rPr>
          <w:rFonts w:ascii="Times New Roman" w:hAnsi="Times New Roman"/>
          <w:szCs w:val="24"/>
        </w:rPr>
        <w:t xml:space="preserve">      → Workspaces npm</w:t>
      </w:r>
    </w:p>
    <w:p w14:paraId="1164014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</w:t>
      </w:r>
    </w:p>
    <w:p w14:paraId="4491863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DD5BC4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2BA4A54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665FC3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 3. Estrutura do back-end</w:t>
      </w:r>
    </w:p>
    <w:p w14:paraId="718ADA1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6DDC96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lastRenderedPageBreak/>
        <w:t>### 3.1 Framework e configuração</w:t>
      </w:r>
    </w:p>
    <w:p w14:paraId="3585141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4D5FB64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Item | Tecnologia |</w:t>
      </w:r>
    </w:p>
    <w:p w14:paraId="6BE197E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|------|------------|</w:t>
      </w:r>
    </w:p>
    <w:p w14:paraId="488DD41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Framework | </w:t>
      </w:r>
      <w:r w:rsidRPr="004940C1">
        <w:rPr>
          <w:rFonts w:ascii="Times New Roman" w:hAnsi="Times New Roman"/>
          <w:b/>
          <w:bCs/>
          <w:szCs w:val="24"/>
        </w:rPr>
        <w:t>**NestJS 11**</w:t>
      </w:r>
      <w:r w:rsidRPr="004940C1">
        <w:rPr>
          <w:rFonts w:ascii="Times New Roman" w:hAnsi="Times New Roman"/>
          <w:szCs w:val="24"/>
        </w:rPr>
        <w:t xml:space="preserve"> |</w:t>
      </w:r>
    </w:p>
    <w:p w14:paraId="040E0F0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ORM | </w:t>
      </w:r>
      <w:r w:rsidRPr="004940C1">
        <w:rPr>
          <w:rFonts w:ascii="Times New Roman" w:hAnsi="Times New Roman"/>
          <w:b/>
          <w:bCs/>
          <w:szCs w:val="24"/>
        </w:rPr>
        <w:t>**Prisma 6**</w:t>
      </w:r>
      <w:r w:rsidRPr="004940C1">
        <w:rPr>
          <w:rFonts w:ascii="Times New Roman" w:hAnsi="Times New Roman"/>
          <w:szCs w:val="24"/>
        </w:rPr>
        <w:t xml:space="preserve"> |</w:t>
      </w:r>
    </w:p>
    <w:p w14:paraId="2A62905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Autenticação | </w:t>
      </w:r>
      <w:r w:rsidRPr="004940C1">
        <w:rPr>
          <w:rFonts w:ascii="Times New Roman" w:hAnsi="Times New Roman"/>
          <w:b/>
          <w:bCs/>
          <w:szCs w:val="24"/>
        </w:rPr>
        <w:t>**JWT**</w:t>
      </w:r>
      <w:r w:rsidRPr="004940C1">
        <w:rPr>
          <w:rFonts w:ascii="Times New Roman" w:hAnsi="Times New Roman"/>
          <w:szCs w:val="24"/>
        </w:rPr>
        <w:t xml:space="preserve"> (@nestjs/jwt) |</w:t>
      </w:r>
    </w:p>
    <w:p w14:paraId="2248914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Validação | class-validator + class-transformer |</w:t>
      </w:r>
    </w:p>
    <w:p w14:paraId="54F94C2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Documentação | @nestjs/swagger |</w:t>
      </w:r>
    </w:p>
    <w:p w14:paraId="7AEBFA7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Criptografia | bcrypt (senhas) |</w:t>
      </w:r>
    </w:p>
    <w:p w14:paraId="49F58AB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BD676C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**Bootstrap**</w:t>
      </w:r>
      <w:r w:rsidRPr="004940C1">
        <w:rPr>
          <w:rFonts w:ascii="Times New Roman" w:hAnsi="Times New Roman"/>
          <w:szCs w:val="24"/>
        </w:rPr>
        <w:t xml:space="preserve"> (`apps/api/src/main.ts`):</w:t>
      </w:r>
    </w:p>
    <w:p w14:paraId="1D96846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2626FE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- Prefixo global: `/api`</w:t>
      </w:r>
    </w:p>
    <w:p w14:paraId="056C073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- CORS: `http://localhost:3003`</w:t>
      </w:r>
    </w:p>
    <w:p w14:paraId="1C5DFDC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- ValidationPipe global (whitelist, transform)</w:t>
      </w:r>
    </w:p>
    <w:p w14:paraId="5CDDC6F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- Swagger em `/api/docs` com Bearer Auth</w:t>
      </w:r>
    </w:p>
    <w:p w14:paraId="4326950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A2FCFD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57460C1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54B31D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3.2 Módulos NestJS</w:t>
      </w:r>
    </w:p>
    <w:p w14:paraId="20C3CA4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2335F4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```mermaid</w:t>
      </w:r>
    </w:p>
    <w:p w14:paraId="57DB190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graph LR</w:t>
      </w:r>
    </w:p>
    <w:p w14:paraId="0B5D2E5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APP[AppModule]</w:t>
      </w:r>
    </w:p>
    <w:p w14:paraId="10C87E6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APP --&gt; PRISMA[PrismaModule]</w:t>
      </w:r>
    </w:p>
    <w:p w14:paraId="76A6F0D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APP --&gt; AUTH[AuthModule]</w:t>
      </w:r>
    </w:p>
    <w:p w14:paraId="7D73433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APP --&gt; PROD[ProductsModule]</w:t>
      </w:r>
    </w:p>
    <w:p w14:paraId="49E7B68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APP --&gt; CAT[CategoriesModule]</w:t>
      </w:r>
    </w:p>
    <w:p w14:paraId="59534A5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APP --&gt; CART[CartModule]</w:t>
      </w:r>
    </w:p>
    <w:p w14:paraId="6B58B76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APP --&gt; ORD[OrdersModule]</w:t>
      </w:r>
    </w:p>
    <w:p w14:paraId="4580367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APP --&gt; CONFIG[ConfigModule]</w:t>
      </w:r>
    </w:p>
    <w:p w14:paraId="62B75E6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</w:t>
      </w:r>
    </w:p>
    <w:p w14:paraId="2FADA56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3B04B2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lastRenderedPageBreak/>
        <w:t>| Módulo | Responsabilidade |</w:t>
      </w:r>
    </w:p>
    <w:p w14:paraId="0D3FB0A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|--------|------------------|</w:t>
      </w:r>
    </w:p>
    <w:p w14:paraId="5F687A7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`PrismaModule` | Cliente Prisma global (injeção de dependência) |</w:t>
      </w:r>
    </w:p>
    <w:p w14:paraId="462FF15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`AuthModule` | Registro, login, refresh JWT |</w:t>
      </w:r>
    </w:p>
    <w:p w14:paraId="384B627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`ProductsModule` | CRUD de produtos, busca, recomendações |</w:t>
      </w:r>
    </w:p>
    <w:p w14:paraId="3F0D355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`CategoriesModule` | Listagem de categorias |</w:t>
      </w:r>
    </w:p>
    <w:p w14:paraId="78C50B3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`CartModule` | Carrinho autenticado (CRUD de itens) |</w:t>
      </w:r>
    </w:p>
    <w:p w14:paraId="3A4C6CC3" w14:textId="77777777" w:rsid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`OrdersModule` | Checkout e histórico de pedidos |</w:t>
      </w:r>
    </w:p>
    <w:p w14:paraId="747B63B8" w14:textId="4D452162" w:rsidR="00DC5A76" w:rsidRPr="00DC5A76" w:rsidRDefault="00DC5A76" w:rsidP="004940C1">
      <w:pPr>
        <w:ind w:firstLine="0"/>
        <w:rPr>
          <w:rFonts w:ascii="Times New Roman" w:hAnsi="Times New Roman"/>
          <w:szCs w:val="24"/>
          <w:highlight w:val="yellow"/>
        </w:rPr>
      </w:pPr>
      <w:r w:rsidRPr="00DC5A76">
        <w:rPr>
          <w:rFonts w:ascii="Times New Roman" w:hAnsi="Times New Roman"/>
          <w:szCs w:val="24"/>
          <w:highlight w:val="yellow"/>
        </w:rPr>
        <w:t xml:space="preserve">| </w:t>
      </w:r>
      <w:r>
        <w:rPr>
          <w:rFonts w:ascii="Times New Roman" w:hAnsi="Times New Roman"/>
          <w:szCs w:val="24"/>
          <w:highlight w:val="yellow"/>
        </w:rPr>
        <w:t>`</w:t>
      </w:r>
      <w:r w:rsidRPr="00DC5A76">
        <w:rPr>
          <w:rFonts w:ascii="Times New Roman" w:hAnsi="Times New Roman"/>
          <w:szCs w:val="24"/>
          <w:highlight w:val="yellow"/>
        </w:rPr>
        <w:t>RecommendationsModule</w:t>
      </w:r>
      <w:r>
        <w:rPr>
          <w:rFonts w:ascii="Times New Roman" w:hAnsi="Times New Roman"/>
          <w:szCs w:val="24"/>
          <w:highlight w:val="yellow"/>
        </w:rPr>
        <w:t>`</w:t>
      </w:r>
      <w:r w:rsidRPr="00DC5A76">
        <w:rPr>
          <w:rFonts w:ascii="Times New Roman" w:hAnsi="Times New Roman"/>
          <w:szCs w:val="24"/>
          <w:highlight w:val="yellow"/>
        </w:rPr>
        <w:t xml:space="preserve"> </w:t>
      </w:r>
      <w:r w:rsidRPr="00DC5A76">
        <w:rPr>
          <w:rFonts w:ascii="Times New Roman" w:hAnsi="Times New Roman"/>
          <w:szCs w:val="24"/>
          <w:highlight w:val="yellow"/>
        </w:rPr>
        <w:t xml:space="preserve">| </w:t>
      </w:r>
      <w:r w:rsidRPr="00DC5A76">
        <w:rPr>
          <w:rFonts w:ascii="Times New Roman" w:hAnsi="Times New Roman"/>
          <w:szCs w:val="24"/>
          <w:highlight w:val="yellow"/>
        </w:rPr>
        <w:t>R</w:t>
      </w:r>
      <w:r w:rsidRPr="00DC5A76">
        <w:rPr>
          <w:rFonts w:ascii="Times New Roman" w:hAnsi="Times New Roman"/>
          <w:szCs w:val="24"/>
          <w:highlight w:val="yellow"/>
        </w:rPr>
        <w:t>esponsável por aplicar regras de associação e expor endpoints de sugestões</w:t>
      </w:r>
      <w:r w:rsidRPr="00DC5A76">
        <w:rPr>
          <w:rFonts w:ascii="Times New Roman" w:hAnsi="Times New Roman"/>
          <w:szCs w:val="24"/>
          <w:highlight w:val="yellow"/>
        </w:rPr>
        <w:t xml:space="preserve"> </w:t>
      </w:r>
      <w:r w:rsidRPr="00DC5A76">
        <w:rPr>
          <w:rFonts w:ascii="Times New Roman" w:hAnsi="Times New Roman"/>
          <w:szCs w:val="24"/>
          <w:highlight w:val="yellow"/>
        </w:rPr>
        <w:t>|</w:t>
      </w:r>
    </w:p>
    <w:p w14:paraId="52570E37" w14:textId="01C3FFC3" w:rsidR="00DC5A76" w:rsidRPr="004940C1" w:rsidRDefault="00DC5A76" w:rsidP="00DC5A76">
      <w:pPr>
        <w:ind w:firstLine="0"/>
        <w:rPr>
          <w:rFonts w:ascii="Times New Roman" w:hAnsi="Times New Roman"/>
          <w:szCs w:val="24"/>
        </w:rPr>
      </w:pPr>
      <w:r w:rsidRPr="00DC5A76">
        <w:rPr>
          <w:rFonts w:ascii="Times New Roman" w:hAnsi="Times New Roman"/>
          <w:szCs w:val="24"/>
          <w:highlight w:val="yellow"/>
        </w:rPr>
        <w:t xml:space="preserve">| </w:t>
      </w:r>
      <w:r>
        <w:rPr>
          <w:rFonts w:ascii="Times New Roman" w:hAnsi="Times New Roman"/>
          <w:szCs w:val="24"/>
          <w:highlight w:val="yellow"/>
        </w:rPr>
        <w:t>`</w:t>
      </w:r>
      <w:r w:rsidRPr="00DC5A76">
        <w:rPr>
          <w:rFonts w:ascii="Times New Roman" w:hAnsi="Times New Roman"/>
          <w:szCs w:val="24"/>
          <w:highlight w:val="yellow"/>
        </w:rPr>
        <w:t>MessagingModule</w:t>
      </w:r>
      <w:r>
        <w:rPr>
          <w:rFonts w:ascii="Times New Roman" w:hAnsi="Times New Roman"/>
          <w:szCs w:val="24"/>
          <w:highlight w:val="yellow"/>
        </w:rPr>
        <w:t>`</w:t>
      </w:r>
      <w:r w:rsidRPr="00DC5A76">
        <w:rPr>
          <w:rFonts w:ascii="Times New Roman" w:hAnsi="Times New Roman"/>
          <w:szCs w:val="24"/>
          <w:highlight w:val="yellow"/>
        </w:rPr>
        <w:t xml:space="preserve"> | </w:t>
      </w:r>
      <w:r w:rsidRPr="00DC5A76">
        <w:rPr>
          <w:rFonts w:ascii="Times New Roman" w:hAnsi="Times New Roman"/>
          <w:szCs w:val="24"/>
          <w:highlight w:val="yellow"/>
        </w:rPr>
        <w:t>R</w:t>
      </w:r>
      <w:r w:rsidRPr="00DC5A76">
        <w:rPr>
          <w:rFonts w:ascii="Times New Roman" w:hAnsi="Times New Roman"/>
          <w:szCs w:val="24"/>
          <w:highlight w:val="yellow"/>
        </w:rPr>
        <w:t>esponsável por enviar notificações push ou mensagens em tempo real</w:t>
      </w:r>
      <w:r w:rsidRPr="00DC5A76">
        <w:rPr>
          <w:rFonts w:ascii="Times New Roman" w:hAnsi="Times New Roman"/>
          <w:szCs w:val="24"/>
          <w:highlight w:val="yellow"/>
        </w:rPr>
        <w:t xml:space="preserve"> </w:t>
      </w:r>
      <w:r w:rsidRPr="00DC5A76">
        <w:rPr>
          <w:rFonts w:ascii="Times New Roman" w:hAnsi="Times New Roman"/>
          <w:szCs w:val="24"/>
          <w:highlight w:val="yellow"/>
        </w:rPr>
        <w:t>|</w:t>
      </w:r>
    </w:p>
    <w:p w14:paraId="7467EF5F" w14:textId="77777777" w:rsidR="00DC5A76" w:rsidRPr="004940C1" w:rsidRDefault="00DC5A76" w:rsidP="004940C1">
      <w:pPr>
        <w:ind w:firstLine="0"/>
        <w:rPr>
          <w:rFonts w:ascii="Times New Roman" w:hAnsi="Times New Roman"/>
          <w:szCs w:val="24"/>
        </w:rPr>
      </w:pPr>
    </w:p>
    <w:p w14:paraId="20F553C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E9BB21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360BEA0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21F02D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3.3 Endpoints da API</w:t>
      </w:r>
    </w:p>
    <w:p w14:paraId="7ABDA1B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57F1C39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#### Autenticação — `/api/auth` (público)</w:t>
      </w:r>
    </w:p>
    <w:p w14:paraId="70EA88F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094921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Método | Rota | Descrição |</w:t>
      </w:r>
    </w:p>
    <w:p w14:paraId="0EB6597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|--------|------|-----------|</w:t>
      </w:r>
    </w:p>
    <w:p w14:paraId="04924E7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POST | `/auth/register` | Cadastro de usuário |</w:t>
      </w:r>
    </w:p>
    <w:p w14:paraId="7BD831B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POST | `/auth/login` | Login (retorna tokens) |</w:t>
      </w:r>
    </w:p>
    <w:p w14:paraId="2FF7620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POST | `/auth/refresh` | Renovar access token |</w:t>
      </w:r>
    </w:p>
    <w:p w14:paraId="4078F48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B4978D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#### Produtos — `/api/products`</w:t>
      </w:r>
    </w:p>
    <w:p w14:paraId="4CACD65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DA7E7E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Método | Rota | Auth | Descrição |</w:t>
      </w:r>
    </w:p>
    <w:p w14:paraId="4D776A8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|--------|------|------|-----------|</w:t>
      </w:r>
    </w:p>
    <w:p w14:paraId="793E4A9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GET | `/products` | </w:t>
      </w:r>
      <w:r w:rsidRPr="004940C1">
        <w:rPr>
          <w:rFonts w:ascii="Segoe UI Emoji" w:hAnsi="Segoe UI Emoji" w:cs="Segoe UI Emoji"/>
          <w:szCs w:val="24"/>
        </w:rPr>
        <w:t>❌</w:t>
      </w:r>
      <w:r w:rsidRPr="004940C1">
        <w:rPr>
          <w:rFonts w:ascii="Times New Roman" w:hAnsi="Times New Roman"/>
          <w:szCs w:val="24"/>
        </w:rPr>
        <w:t xml:space="preserve"> | Listar/buscar (`?q=`, `?categoryId=`, `?sport=`) |</w:t>
      </w:r>
    </w:p>
    <w:p w14:paraId="65C0F16D" w14:textId="77777777" w:rsid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GET | `/products/recommendations` | </w:t>
      </w:r>
      <w:r w:rsidRPr="004940C1">
        <w:rPr>
          <w:rFonts w:ascii="Segoe UI Emoji" w:hAnsi="Segoe UI Emoji" w:cs="Segoe UI Emoji"/>
          <w:szCs w:val="24"/>
        </w:rPr>
        <w:t>❌</w:t>
      </w:r>
      <w:r w:rsidRPr="004940C1">
        <w:rPr>
          <w:rFonts w:ascii="Times New Roman" w:hAnsi="Times New Roman"/>
          <w:szCs w:val="24"/>
        </w:rPr>
        <w:t xml:space="preserve"> | Recomendações (placeholder) |</w:t>
      </w:r>
    </w:p>
    <w:p w14:paraId="58564871" w14:textId="36CDA84C" w:rsidR="00DC5A76" w:rsidRPr="00A24307" w:rsidRDefault="00DC5A76" w:rsidP="004940C1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szCs w:val="24"/>
        </w:rPr>
        <w:t xml:space="preserve">| GET | /products/recommendations?productId=` | </w:t>
      </w:r>
      <w:r w:rsidRPr="00A24307">
        <w:rPr>
          <w:rFonts w:ascii="Segoe UI Emoji" w:hAnsi="Segoe UI Emoji" w:cs="Segoe UI Emoji"/>
          <w:szCs w:val="24"/>
        </w:rPr>
        <w:t>❌</w:t>
      </w:r>
      <w:r w:rsidRPr="00A24307">
        <w:rPr>
          <w:rFonts w:ascii="Times New Roman" w:hAnsi="Times New Roman"/>
          <w:szCs w:val="24"/>
        </w:rPr>
        <w:t xml:space="preserve"> | Recomendações (</w:t>
      </w:r>
      <w:r w:rsidRPr="00A24307">
        <w:rPr>
          <w:rFonts w:ascii="Times New Roman" w:hAnsi="Times New Roman"/>
          <w:szCs w:val="24"/>
        </w:rPr>
        <w:t>compre junto</w:t>
      </w:r>
      <w:r w:rsidRPr="00A24307">
        <w:rPr>
          <w:rFonts w:ascii="Times New Roman" w:hAnsi="Times New Roman"/>
          <w:szCs w:val="24"/>
        </w:rPr>
        <w:t>) |</w:t>
      </w:r>
    </w:p>
    <w:p w14:paraId="472E7BFB" w14:textId="5C892FBD" w:rsidR="00DC5A76" w:rsidRPr="004940C1" w:rsidRDefault="00DC5A76" w:rsidP="004940C1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szCs w:val="24"/>
        </w:rPr>
        <w:lastRenderedPageBreak/>
        <w:t xml:space="preserve">| GET | `/products/recommendations?cartId=` | </w:t>
      </w:r>
      <w:r w:rsidRPr="00A24307">
        <w:rPr>
          <w:rFonts w:ascii="Segoe UI Emoji" w:hAnsi="Segoe UI Emoji" w:cs="Segoe UI Emoji"/>
          <w:szCs w:val="24"/>
        </w:rPr>
        <w:t>❌</w:t>
      </w:r>
      <w:r w:rsidRPr="00A24307">
        <w:rPr>
          <w:rFonts w:ascii="Times New Roman" w:hAnsi="Times New Roman"/>
          <w:szCs w:val="24"/>
        </w:rPr>
        <w:t xml:space="preserve"> | Recomendações (</w:t>
      </w:r>
      <w:r w:rsidRPr="00A24307">
        <w:rPr>
          <w:rFonts w:ascii="Times New Roman" w:hAnsi="Times New Roman"/>
          <w:szCs w:val="24"/>
        </w:rPr>
        <w:t>itens carrinho</w:t>
      </w:r>
      <w:r w:rsidRPr="00A24307">
        <w:rPr>
          <w:rFonts w:ascii="Times New Roman" w:hAnsi="Times New Roman"/>
          <w:szCs w:val="24"/>
        </w:rPr>
        <w:t>) |</w:t>
      </w:r>
    </w:p>
    <w:p w14:paraId="35FAC9A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GET | `/products/:id` | </w:t>
      </w:r>
      <w:r w:rsidRPr="004940C1">
        <w:rPr>
          <w:rFonts w:ascii="Segoe UI Emoji" w:hAnsi="Segoe UI Emoji" w:cs="Segoe UI Emoji"/>
          <w:szCs w:val="24"/>
        </w:rPr>
        <w:t>❌</w:t>
      </w:r>
      <w:r w:rsidRPr="004940C1">
        <w:rPr>
          <w:rFonts w:ascii="Times New Roman" w:hAnsi="Times New Roman"/>
          <w:szCs w:val="24"/>
        </w:rPr>
        <w:t xml:space="preserve"> | Detalhe do produto |</w:t>
      </w:r>
    </w:p>
    <w:p w14:paraId="7115CF9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POST | `/products` | </w:t>
      </w:r>
      <w:r w:rsidRPr="004940C1">
        <w:rPr>
          <w:rFonts w:ascii="Segoe UI Emoji" w:hAnsi="Segoe UI Emoji" w:cs="Segoe UI Emoji"/>
          <w:szCs w:val="24"/>
        </w:rPr>
        <w:t>✅</w:t>
      </w:r>
      <w:r w:rsidRPr="004940C1">
        <w:rPr>
          <w:rFonts w:ascii="Times New Roman" w:hAnsi="Times New Roman"/>
          <w:szCs w:val="24"/>
        </w:rPr>
        <w:t xml:space="preserve"> JWT | Criar produto |</w:t>
      </w:r>
    </w:p>
    <w:p w14:paraId="6CC9FD9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DELETE | `/products/:id` | </w:t>
      </w:r>
      <w:r w:rsidRPr="004940C1">
        <w:rPr>
          <w:rFonts w:ascii="Segoe UI Emoji" w:hAnsi="Segoe UI Emoji" w:cs="Segoe UI Emoji"/>
          <w:szCs w:val="24"/>
        </w:rPr>
        <w:t>✅</w:t>
      </w:r>
      <w:r w:rsidRPr="004940C1">
        <w:rPr>
          <w:rFonts w:ascii="Times New Roman" w:hAnsi="Times New Roman"/>
          <w:szCs w:val="24"/>
        </w:rPr>
        <w:t xml:space="preserve"> JWT | Soft-delete (`active: false`) |</w:t>
      </w:r>
    </w:p>
    <w:p w14:paraId="1C118D8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870270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#### Categorias — `/api/categories`</w:t>
      </w:r>
    </w:p>
    <w:p w14:paraId="3195F1F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071447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Método | Rota | Auth | Descrição |</w:t>
      </w:r>
    </w:p>
    <w:p w14:paraId="745C3CA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|--------|------|------|-----------|</w:t>
      </w:r>
    </w:p>
    <w:p w14:paraId="118EDD8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GET | `/categories` | </w:t>
      </w:r>
      <w:r w:rsidRPr="004940C1">
        <w:rPr>
          <w:rFonts w:ascii="Segoe UI Emoji" w:hAnsi="Segoe UI Emoji" w:cs="Segoe UI Emoji"/>
          <w:szCs w:val="24"/>
        </w:rPr>
        <w:t>❌</w:t>
      </w:r>
      <w:r w:rsidRPr="004940C1">
        <w:rPr>
          <w:rFonts w:ascii="Times New Roman" w:hAnsi="Times New Roman"/>
          <w:szCs w:val="24"/>
        </w:rPr>
        <w:t xml:space="preserve"> | Listar categorias |</w:t>
      </w:r>
    </w:p>
    <w:p w14:paraId="30D66E2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2D4D62C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#### Carrinho — `/api/cart` (requer JWT)</w:t>
      </w:r>
    </w:p>
    <w:p w14:paraId="0CD443F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464121D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Método | Rota | Descrição |</w:t>
      </w:r>
    </w:p>
    <w:p w14:paraId="4BBD1D2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|--------|------|-----------|</w:t>
      </w:r>
    </w:p>
    <w:p w14:paraId="3113993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GET | `/cart` | Ver carrinho com total |</w:t>
      </w:r>
    </w:p>
    <w:p w14:paraId="57EA849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POST | `/cart/items` | Adicionar item |</w:t>
      </w:r>
    </w:p>
    <w:p w14:paraId="5AEE518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PATCH | `/cart/items/:id` | Atualizar quantidade |</w:t>
      </w:r>
    </w:p>
    <w:p w14:paraId="03B98CD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DELETE | `/cart/items/:id` | Remover item |</w:t>
      </w:r>
    </w:p>
    <w:p w14:paraId="005DF3A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DELETE | `/cart` | Limpar carrinho |</w:t>
      </w:r>
    </w:p>
    <w:p w14:paraId="2F59CAD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22C7DDF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#### Pedidos — `/api/orders` (requer JWT)</w:t>
      </w:r>
    </w:p>
    <w:p w14:paraId="689B53F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29F1725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Método | Rota | Descrição |</w:t>
      </w:r>
    </w:p>
    <w:p w14:paraId="2EBC494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|--------|------|-----------|</w:t>
      </w:r>
    </w:p>
    <w:p w14:paraId="0852E75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POST | `/orders/checkout` | Finalizar compra |</w:t>
      </w:r>
    </w:p>
    <w:p w14:paraId="6F815B8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GET | `/orders` | Meus pedidos |</w:t>
      </w:r>
    </w:p>
    <w:p w14:paraId="50A0437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GET | `/orders/purchased` | Produtos já comprados |</w:t>
      </w:r>
    </w:p>
    <w:p w14:paraId="2F494A1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GET | `/orders/:id` | Detalhe do pedido |</w:t>
      </w:r>
    </w:p>
    <w:p w14:paraId="29ACBCC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2D32FB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5ADAE21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A1F647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3.4 Autenticação JWT</w:t>
      </w:r>
    </w:p>
    <w:p w14:paraId="415D1AB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2BD6CC4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- </w:t>
      </w:r>
      <w:r w:rsidRPr="004940C1">
        <w:rPr>
          <w:rFonts w:ascii="Times New Roman" w:hAnsi="Times New Roman"/>
          <w:b/>
          <w:bCs/>
          <w:szCs w:val="24"/>
        </w:rPr>
        <w:t>**Access token:**</w:t>
      </w:r>
      <w:r w:rsidRPr="004940C1">
        <w:rPr>
          <w:rFonts w:ascii="Times New Roman" w:hAnsi="Times New Roman"/>
          <w:szCs w:val="24"/>
        </w:rPr>
        <w:t xml:space="preserve"> expira em 15 minutos</w:t>
      </w:r>
    </w:p>
    <w:p w14:paraId="6A66910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- </w:t>
      </w:r>
      <w:r w:rsidRPr="004940C1">
        <w:rPr>
          <w:rFonts w:ascii="Times New Roman" w:hAnsi="Times New Roman"/>
          <w:b/>
          <w:bCs/>
          <w:szCs w:val="24"/>
        </w:rPr>
        <w:t>**Refresh token:**</w:t>
      </w:r>
      <w:r w:rsidRPr="004940C1">
        <w:rPr>
          <w:rFonts w:ascii="Times New Roman" w:hAnsi="Times New Roman"/>
          <w:szCs w:val="24"/>
        </w:rPr>
        <w:t xml:space="preserve"> expira em 7 dias</w:t>
      </w:r>
    </w:p>
    <w:p w14:paraId="7BD7D62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- </w:t>
      </w:r>
      <w:r w:rsidRPr="004940C1">
        <w:rPr>
          <w:rFonts w:ascii="Times New Roman" w:hAnsi="Times New Roman"/>
          <w:b/>
          <w:bCs/>
          <w:szCs w:val="24"/>
        </w:rPr>
        <w:t>**Payload:**</w:t>
      </w:r>
      <w:r w:rsidRPr="004940C1">
        <w:rPr>
          <w:rFonts w:ascii="Times New Roman" w:hAnsi="Times New Roman"/>
          <w:szCs w:val="24"/>
        </w:rPr>
        <w:t xml:space="preserve"> </w:t>
      </w:r>
      <w:proofErr w:type="gramStart"/>
      <w:r w:rsidRPr="004940C1">
        <w:rPr>
          <w:rFonts w:ascii="Times New Roman" w:hAnsi="Times New Roman"/>
          <w:szCs w:val="24"/>
        </w:rPr>
        <w:t>`{ sub</w:t>
      </w:r>
      <w:proofErr w:type="gramEnd"/>
      <w:r w:rsidRPr="004940C1">
        <w:rPr>
          <w:rFonts w:ascii="Times New Roman" w:hAnsi="Times New Roman"/>
          <w:szCs w:val="24"/>
        </w:rPr>
        <w:t xml:space="preserve">, email, </w:t>
      </w:r>
      <w:proofErr w:type="gramStart"/>
      <w:r w:rsidRPr="004940C1">
        <w:rPr>
          <w:rFonts w:ascii="Times New Roman" w:hAnsi="Times New Roman"/>
          <w:szCs w:val="24"/>
        </w:rPr>
        <w:t>role }</w:t>
      </w:r>
      <w:proofErr w:type="gramEnd"/>
      <w:r w:rsidRPr="004940C1">
        <w:rPr>
          <w:rFonts w:ascii="Times New Roman" w:hAnsi="Times New Roman"/>
          <w:szCs w:val="24"/>
        </w:rPr>
        <w:t>`</w:t>
      </w:r>
    </w:p>
    <w:p w14:paraId="22403B2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- </w:t>
      </w:r>
      <w:r w:rsidRPr="004940C1">
        <w:rPr>
          <w:rFonts w:ascii="Times New Roman" w:hAnsi="Times New Roman"/>
          <w:b/>
          <w:bCs/>
          <w:szCs w:val="24"/>
        </w:rPr>
        <w:t>**Guard:**</w:t>
      </w:r>
      <w:r w:rsidRPr="004940C1">
        <w:rPr>
          <w:rFonts w:ascii="Times New Roman" w:hAnsi="Times New Roman"/>
          <w:szCs w:val="24"/>
        </w:rPr>
        <w:t xml:space="preserve"> `JwtAuthGuard` + decorator `@</w:t>
      </w:r>
      <w:proofErr w:type="gramStart"/>
      <w:r w:rsidRPr="004940C1">
        <w:rPr>
          <w:rFonts w:ascii="Times New Roman" w:hAnsi="Times New Roman"/>
          <w:szCs w:val="24"/>
        </w:rPr>
        <w:t>CurrentUser(</w:t>
      </w:r>
      <w:proofErr w:type="gramEnd"/>
      <w:r w:rsidRPr="004940C1">
        <w:rPr>
          <w:rFonts w:ascii="Times New Roman" w:hAnsi="Times New Roman"/>
          <w:szCs w:val="24"/>
        </w:rPr>
        <w:t>)`</w:t>
      </w:r>
    </w:p>
    <w:p w14:paraId="15298FF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- </w:t>
      </w:r>
      <w:r w:rsidRPr="004940C1">
        <w:rPr>
          <w:rFonts w:ascii="Times New Roman" w:hAnsi="Times New Roman"/>
          <w:b/>
          <w:bCs/>
          <w:szCs w:val="24"/>
        </w:rPr>
        <w:t>**Roles:**</w:t>
      </w:r>
      <w:r w:rsidRPr="004940C1">
        <w:rPr>
          <w:rFonts w:ascii="Times New Roman" w:hAnsi="Times New Roman"/>
          <w:szCs w:val="24"/>
        </w:rPr>
        <w:t xml:space="preserve"> `CUSTOMER` (padrão), `ADMIN`</w:t>
      </w:r>
    </w:p>
    <w:p w14:paraId="768415C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4444251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0550E82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BE734D4" w14:textId="70BE64E2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 4. Protótipo do front-end</w:t>
      </w:r>
      <w:r w:rsidR="00C666A3">
        <w:rPr>
          <w:rFonts w:ascii="Times New Roman" w:hAnsi="Times New Roman"/>
          <w:b/>
          <w:bCs/>
          <w:szCs w:val="24"/>
        </w:rPr>
        <w:t xml:space="preserve"> Web e Mobile</w:t>
      </w:r>
    </w:p>
    <w:p w14:paraId="3FE26AE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C2B069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4.1 Stack</w:t>
      </w:r>
    </w:p>
    <w:p w14:paraId="49A99CD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AF1A11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Tecnologia | Uso |</w:t>
      </w:r>
    </w:p>
    <w:p w14:paraId="72BCEA4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|------------|-----|</w:t>
      </w:r>
    </w:p>
    <w:p w14:paraId="5474B59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Next.js 15 | App Router, SSR/CSR |</w:t>
      </w:r>
    </w:p>
    <w:p w14:paraId="1C66DE7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React 19 | Componentes |</w:t>
      </w:r>
    </w:p>
    <w:p w14:paraId="31720E3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TailwindCSS 4 | Estilização (tema verde `brand-*`) |</w:t>
      </w:r>
    </w:p>
    <w:p w14:paraId="7F9845A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TanStack Query 5 | Cache e fetching de dados |</w:t>
      </w:r>
    </w:p>
    <w:p w14:paraId="0FB4B9D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Zustand 5 | Estado de autenticação (persist) |</w:t>
      </w:r>
    </w:p>
    <w:p w14:paraId="234A19F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Lucide React | Ícones |</w:t>
      </w:r>
    </w:p>
    <w:p w14:paraId="6CD3D12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50CBC7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24A7B4B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50CDB2B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4.2 Telas implementadas</w:t>
      </w:r>
    </w:p>
    <w:p w14:paraId="7E4EF51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61C896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Rota | Tela | Descrição | Auth |</w:t>
      </w:r>
    </w:p>
    <w:p w14:paraId="7FD03AE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|------|------|-----------|------|</w:t>
      </w:r>
    </w:p>
    <w:p w14:paraId="7270FE9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`/` | </w:t>
      </w:r>
      <w:r w:rsidRPr="004940C1">
        <w:rPr>
          <w:rFonts w:ascii="Times New Roman" w:hAnsi="Times New Roman"/>
          <w:b/>
          <w:bCs/>
          <w:szCs w:val="24"/>
        </w:rPr>
        <w:t>**Loja (Home)**</w:t>
      </w:r>
      <w:r w:rsidRPr="004940C1">
        <w:rPr>
          <w:rFonts w:ascii="Times New Roman" w:hAnsi="Times New Roman"/>
          <w:szCs w:val="24"/>
        </w:rPr>
        <w:t xml:space="preserve"> | Catálogo com busca, cards de produtos, botão “Adicionar ao carrinho” | Opcional |</w:t>
      </w:r>
    </w:p>
    <w:p w14:paraId="73E2FFA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`/login` | </w:t>
      </w:r>
      <w:r w:rsidRPr="004940C1">
        <w:rPr>
          <w:rFonts w:ascii="Times New Roman" w:hAnsi="Times New Roman"/>
          <w:b/>
          <w:bCs/>
          <w:szCs w:val="24"/>
        </w:rPr>
        <w:t>**Login**</w:t>
      </w:r>
      <w:r w:rsidRPr="004940C1">
        <w:rPr>
          <w:rFonts w:ascii="Times New Roman" w:hAnsi="Times New Roman"/>
          <w:szCs w:val="24"/>
        </w:rPr>
        <w:t xml:space="preserve"> | Formulário e-mail/senha, layout split-screen | Público |</w:t>
      </w:r>
    </w:p>
    <w:p w14:paraId="66778B8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`/register` | </w:t>
      </w:r>
      <w:r w:rsidRPr="004940C1">
        <w:rPr>
          <w:rFonts w:ascii="Times New Roman" w:hAnsi="Times New Roman"/>
          <w:b/>
          <w:bCs/>
          <w:szCs w:val="24"/>
        </w:rPr>
        <w:t>**Cadastro**</w:t>
      </w:r>
      <w:r w:rsidRPr="004940C1">
        <w:rPr>
          <w:rFonts w:ascii="Times New Roman" w:hAnsi="Times New Roman"/>
          <w:szCs w:val="24"/>
        </w:rPr>
        <w:t xml:space="preserve"> | Formulário nome, e-mail, senha, telefone | Público |</w:t>
      </w:r>
    </w:p>
    <w:p w14:paraId="13319C3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`/cart` | </w:t>
      </w:r>
      <w:r w:rsidRPr="004940C1">
        <w:rPr>
          <w:rFonts w:ascii="Times New Roman" w:hAnsi="Times New Roman"/>
          <w:b/>
          <w:bCs/>
          <w:szCs w:val="24"/>
        </w:rPr>
        <w:t>**Carrinho**</w:t>
      </w:r>
      <w:r w:rsidRPr="004940C1">
        <w:rPr>
          <w:rFonts w:ascii="Times New Roman" w:hAnsi="Times New Roman"/>
          <w:szCs w:val="24"/>
        </w:rPr>
        <w:t xml:space="preserve"> | Lista de itens, quantidade, total, botão checkout | </w:t>
      </w:r>
      <w:r w:rsidRPr="004940C1">
        <w:rPr>
          <w:rFonts w:ascii="Segoe UI Emoji" w:hAnsi="Segoe UI Emoji" w:cs="Segoe UI Emoji"/>
          <w:szCs w:val="24"/>
        </w:rPr>
        <w:t>✅</w:t>
      </w:r>
      <w:r w:rsidRPr="004940C1">
        <w:rPr>
          <w:rFonts w:ascii="Times New Roman" w:hAnsi="Times New Roman"/>
          <w:szCs w:val="24"/>
        </w:rPr>
        <w:t xml:space="preserve"> Redireciona |</w:t>
      </w:r>
    </w:p>
    <w:p w14:paraId="71434E8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lastRenderedPageBreak/>
        <w:t xml:space="preserve">| `/orders` | </w:t>
      </w:r>
      <w:r w:rsidRPr="004940C1">
        <w:rPr>
          <w:rFonts w:ascii="Times New Roman" w:hAnsi="Times New Roman"/>
          <w:b/>
          <w:bCs/>
          <w:szCs w:val="24"/>
        </w:rPr>
        <w:t>**Você comprou**</w:t>
      </w:r>
      <w:r w:rsidRPr="004940C1">
        <w:rPr>
          <w:rFonts w:ascii="Times New Roman" w:hAnsi="Times New Roman"/>
          <w:szCs w:val="24"/>
        </w:rPr>
        <w:t xml:space="preserve"> | Histórico de pedidos + produtos distintos comprados | </w:t>
      </w:r>
      <w:r w:rsidRPr="004940C1">
        <w:rPr>
          <w:rFonts w:ascii="Segoe UI Emoji" w:hAnsi="Segoe UI Emoji" w:cs="Segoe UI Emoji"/>
          <w:szCs w:val="24"/>
        </w:rPr>
        <w:t>✅</w:t>
      </w:r>
      <w:r w:rsidRPr="004940C1">
        <w:rPr>
          <w:rFonts w:ascii="Times New Roman" w:hAnsi="Times New Roman"/>
          <w:szCs w:val="24"/>
        </w:rPr>
        <w:t xml:space="preserve"> Redireciona |</w:t>
      </w:r>
    </w:p>
    <w:p w14:paraId="3E27D19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`/for-you` | </w:t>
      </w:r>
      <w:r w:rsidRPr="004940C1">
        <w:rPr>
          <w:rFonts w:ascii="Times New Roman" w:hAnsi="Times New Roman"/>
          <w:b/>
          <w:bCs/>
          <w:szCs w:val="24"/>
        </w:rPr>
        <w:t>**Para você**</w:t>
      </w:r>
      <w:r w:rsidRPr="004940C1">
        <w:rPr>
          <w:rFonts w:ascii="Times New Roman" w:hAnsi="Times New Roman"/>
          <w:szCs w:val="24"/>
        </w:rPr>
        <w:t xml:space="preserve"> | Recomendações (placeholder) | Público |</w:t>
      </w:r>
    </w:p>
    <w:p w14:paraId="189FFA7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`/admin/products` | </w:t>
      </w:r>
      <w:r w:rsidRPr="004940C1">
        <w:rPr>
          <w:rFonts w:ascii="Times New Roman" w:hAnsi="Times New Roman"/>
          <w:b/>
          <w:bCs/>
          <w:szCs w:val="24"/>
        </w:rPr>
        <w:t>**Cadastrar produto**</w:t>
      </w:r>
      <w:r w:rsidRPr="004940C1">
        <w:rPr>
          <w:rFonts w:ascii="Times New Roman" w:hAnsi="Times New Roman"/>
          <w:szCs w:val="24"/>
        </w:rPr>
        <w:t xml:space="preserve"> | Formulário de cadastro de produtos | </w:t>
      </w:r>
      <w:r w:rsidRPr="004940C1">
        <w:rPr>
          <w:rFonts w:ascii="Segoe UI Emoji" w:hAnsi="Segoe UI Emoji" w:cs="Segoe UI Emoji"/>
          <w:szCs w:val="24"/>
        </w:rPr>
        <w:t>✅</w:t>
      </w:r>
      <w:r w:rsidRPr="004940C1">
        <w:rPr>
          <w:rFonts w:ascii="Times New Roman" w:hAnsi="Times New Roman"/>
          <w:szCs w:val="24"/>
        </w:rPr>
        <w:t xml:space="preserve"> Redireciona |</w:t>
      </w:r>
    </w:p>
    <w:p w14:paraId="4C57E5E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31B4D0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29678A7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436FD0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4.3 Navegação (Header)</w:t>
      </w:r>
    </w:p>
    <w:p w14:paraId="4C959F3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2309676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</w:t>
      </w:r>
    </w:p>
    <w:p w14:paraId="3AD1C32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[Loja] [Carrinho] </w:t>
      </w:r>
      <w:proofErr w:type="gramStart"/>
      <w:r w:rsidRPr="004940C1">
        <w:rPr>
          <w:rFonts w:ascii="Times New Roman" w:hAnsi="Times New Roman"/>
          <w:szCs w:val="24"/>
        </w:rPr>
        <w:t>[Você</w:t>
      </w:r>
      <w:proofErr w:type="gramEnd"/>
      <w:r w:rsidRPr="004940C1">
        <w:rPr>
          <w:rFonts w:ascii="Times New Roman" w:hAnsi="Times New Roman"/>
          <w:szCs w:val="24"/>
        </w:rPr>
        <w:t xml:space="preserve"> comprou] </w:t>
      </w:r>
      <w:proofErr w:type="gramStart"/>
      <w:r w:rsidRPr="004940C1">
        <w:rPr>
          <w:rFonts w:ascii="Times New Roman" w:hAnsi="Times New Roman"/>
          <w:szCs w:val="24"/>
        </w:rPr>
        <w:t>[Para</w:t>
      </w:r>
      <w:proofErr w:type="gramEnd"/>
      <w:r w:rsidRPr="004940C1">
        <w:rPr>
          <w:rFonts w:ascii="Times New Roman" w:hAnsi="Times New Roman"/>
          <w:szCs w:val="24"/>
        </w:rPr>
        <w:t xml:space="preserve"> você] </w:t>
      </w:r>
      <w:proofErr w:type="gramStart"/>
      <w:r w:rsidRPr="004940C1">
        <w:rPr>
          <w:rFonts w:ascii="Times New Roman" w:hAnsi="Times New Roman"/>
          <w:szCs w:val="24"/>
        </w:rPr>
        <w:t>[Cadastrar</w:t>
      </w:r>
      <w:proofErr w:type="gramEnd"/>
      <w:r w:rsidRPr="004940C1">
        <w:rPr>
          <w:rFonts w:ascii="Times New Roman" w:hAnsi="Times New Roman"/>
          <w:szCs w:val="24"/>
        </w:rPr>
        <w:t>] | [Login/Logout]</w:t>
      </w:r>
    </w:p>
    <w:p w14:paraId="1C37662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</w:t>
      </w:r>
    </w:p>
    <w:p w14:paraId="1456197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461ADDE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0FBF458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7DA18E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4.4 Componentes reutilizáveis</w:t>
      </w:r>
    </w:p>
    <w:p w14:paraId="44F9B10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A0A31D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Componente | Função |</w:t>
      </w:r>
    </w:p>
    <w:p w14:paraId="3426D11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|------------|--------|</w:t>
      </w:r>
    </w:p>
    <w:p w14:paraId="502FF38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`Header` | Navegação principal + auth |</w:t>
      </w:r>
    </w:p>
    <w:p w14:paraId="5A9DBD1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`ProductCard` | Card de produto (nome, preço, marca, categoria) |</w:t>
      </w:r>
    </w:p>
    <w:p w14:paraId="706CB0D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`Button`, `Card`, `Input` | UI base (design system) |</w:t>
      </w:r>
    </w:p>
    <w:p w14:paraId="14C80D0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`Providers` | TanStack Query provider |</w:t>
      </w:r>
    </w:p>
    <w:p w14:paraId="59A7B98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284510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7926024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4231BA6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4.5 Fluxo de telas</w:t>
      </w:r>
    </w:p>
    <w:p w14:paraId="08C9CBA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4095A5C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```mermaid</w:t>
      </w:r>
    </w:p>
    <w:p w14:paraId="48055EF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flowchart LR</w:t>
      </w:r>
    </w:p>
    <w:p w14:paraId="11181E5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  </w:t>
      </w:r>
      <w:proofErr w:type="gramStart"/>
      <w:r w:rsidRPr="004940C1">
        <w:rPr>
          <w:rFonts w:ascii="Times New Roman" w:hAnsi="Times New Roman"/>
          <w:szCs w:val="24"/>
        </w:rPr>
        <w:t>HOME[</w:t>
      </w:r>
      <w:proofErr w:type="gramEnd"/>
      <w:r w:rsidRPr="004940C1">
        <w:rPr>
          <w:rFonts w:ascii="Times New Roman" w:hAnsi="Times New Roman"/>
          <w:szCs w:val="24"/>
        </w:rPr>
        <w:t>Loja /] --&gt; LOGIN[Login]</w:t>
      </w:r>
    </w:p>
    <w:p w14:paraId="6551B55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HOME --&gt; REGISTER[Cadastro]</w:t>
      </w:r>
    </w:p>
    <w:p w14:paraId="0AA5D4F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lastRenderedPageBreak/>
        <w:t>    HOME --&gt; CART[Carrinho]</w:t>
      </w:r>
    </w:p>
    <w:p w14:paraId="16E8013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  HOME --&gt; </w:t>
      </w:r>
      <w:proofErr w:type="gramStart"/>
      <w:r w:rsidRPr="004940C1">
        <w:rPr>
          <w:rFonts w:ascii="Times New Roman" w:hAnsi="Times New Roman"/>
          <w:szCs w:val="24"/>
        </w:rPr>
        <w:t>FORYOU[</w:t>
      </w:r>
      <w:proofErr w:type="gramEnd"/>
      <w:r w:rsidRPr="004940C1">
        <w:rPr>
          <w:rFonts w:ascii="Times New Roman" w:hAnsi="Times New Roman"/>
          <w:szCs w:val="24"/>
        </w:rPr>
        <w:t>Para você]</w:t>
      </w:r>
    </w:p>
    <w:p w14:paraId="5D82792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LOGIN --&gt; HOME</w:t>
      </w:r>
    </w:p>
    <w:p w14:paraId="716E005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REGISTER --&gt; HOME</w:t>
      </w:r>
    </w:p>
    <w:p w14:paraId="2410E90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  CART --&gt; </w:t>
      </w:r>
      <w:proofErr w:type="gramStart"/>
      <w:r w:rsidRPr="004940C1">
        <w:rPr>
          <w:rFonts w:ascii="Times New Roman" w:hAnsi="Times New Roman"/>
          <w:szCs w:val="24"/>
        </w:rPr>
        <w:t>CHECKOUT[</w:t>
      </w:r>
      <w:proofErr w:type="gramEnd"/>
      <w:r w:rsidRPr="004940C1">
        <w:rPr>
          <w:rFonts w:ascii="Times New Roman" w:hAnsi="Times New Roman"/>
          <w:szCs w:val="24"/>
        </w:rPr>
        <w:t>Checkout API]</w:t>
      </w:r>
    </w:p>
    <w:p w14:paraId="37C83AC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  CHECKOUT --&gt; </w:t>
      </w:r>
      <w:proofErr w:type="gramStart"/>
      <w:r w:rsidRPr="004940C1">
        <w:rPr>
          <w:rFonts w:ascii="Times New Roman" w:hAnsi="Times New Roman"/>
          <w:szCs w:val="24"/>
        </w:rPr>
        <w:t>ORDERS[</w:t>
      </w:r>
      <w:proofErr w:type="gramEnd"/>
      <w:r w:rsidRPr="004940C1">
        <w:rPr>
          <w:rFonts w:ascii="Times New Roman" w:hAnsi="Times New Roman"/>
          <w:szCs w:val="24"/>
        </w:rPr>
        <w:t>Você comprou]</w:t>
      </w:r>
    </w:p>
    <w:p w14:paraId="17830B6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  HOME --&gt; </w:t>
      </w:r>
      <w:proofErr w:type="gramStart"/>
      <w:r w:rsidRPr="004940C1">
        <w:rPr>
          <w:rFonts w:ascii="Times New Roman" w:hAnsi="Times New Roman"/>
          <w:szCs w:val="24"/>
        </w:rPr>
        <w:t>ADMIN[</w:t>
      </w:r>
      <w:proofErr w:type="gramEnd"/>
      <w:r w:rsidRPr="004940C1">
        <w:rPr>
          <w:rFonts w:ascii="Times New Roman" w:hAnsi="Times New Roman"/>
          <w:szCs w:val="24"/>
        </w:rPr>
        <w:t>Cadastrar produto]</w:t>
      </w:r>
    </w:p>
    <w:p w14:paraId="195A4478" w14:textId="77777777" w:rsid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</w:t>
      </w:r>
    </w:p>
    <w:p w14:paraId="103B50B2" w14:textId="77777777" w:rsidR="00C666A3" w:rsidRDefault="00C666A3" w:rsidP="004940C1">
      <w:pPr>
        <w:ind w:firstLine="0"/>
        <w:rPr>
          <w:rFonts w:ascii="Times New Roman" w:hAnsi="Times New Roman"/>
          <w:szCs w:val="24"/>
        </w:rPr>
      </w:pPr>
    </w:p>
    <w:p w14:paraId="0B55AED4" w14:textId="09CF65B2" w:rsidR="00C666A3" w:rsidRDefault="00C666A3" w:rsidP="004940C1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### 4.6 </w:t>
      </w:r>
      <w:r w:rsidRPr="00C666A3">
        <w:rPr>
          <w:rFonts w:ascii="Times New Roman" w:hAnsi="Times New Roman"/>
          <w:szCs w:val="24"/>
        </w:rPr>
        <w:t>Mobile (Flutter)</w:t>
      </w:r>
    </w:p>
    <w:p w14:paraId="3CC018A3" w14:textId="0795EAB3" w:rsidR="00C666A3" w:rsidRPr="00C666A3" w:rsidRDefault="00C666A3" w:rsidP="00C666A3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• </w:t>
      </w:r>
      <w:r w:rsidRPr="00C666A3">
        <w:rPr>
          <w:rFonts w:ascii="Times New Roman" w:hAnsi="Times New Roman"/>
          <w:szCs w:val="24"/>
        </w:rPr>
        <w:t>Stack: Flutter 3, Dart.</w:t>
      </w:r>
    </w:p>
    <w:p w14:paraId="307DEE59" w14:textId="1D59976B" w:rsidR="00C666A3" w:rsidRPr="00C666A3" w:rsidRDefault="00C666A3" w:rsidP="00C666A3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• </w:t>
      </w:r>
      <w:r w:rsidRPr="00C666A3">
        <w:rPr>
          <w:rFonts w:ascii="Times New Roman" w:hAnsi="Times New Roman"/>
          <w:szCs w:val="24"/>
        </w:rPr>
        <w:t>Navegação: go_router ou flutter_bloc.</w:t>
      </w:r>
    </w:p>
    <w:p w14:paraId="6A2D8A98" w14:textId="02A46E79" w:rsidR="00C666A3" w:rsidRPr="00C666A3" w:rsidRDefault="00C666A3" w:rsidP="00C666A3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• </w:t>
      </w:r>
      <w:r w:rsidRPr="00C666A3">
        <w:rPr>
          <w:rFonts w:ascii="Times New Roman" w:hAnsi="Times New Roman"/>
          <w:szCs w:val="24"/>
        </w:rPr>
        <w:t>Estado: Provider, Riverpod ou Bloc.</w:t>
      </w:r>
    </w:p>
    <w:p w14:paraId="702AE73F" w14:textId="5FF5C7B4" w:rsidR="00C666A3" w:rsidRPr="00C666A3" w:rsidRDefault="00C666A3" w:rsidP="00C666A3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• </w:t>
      </w:r>
      <w:r w:rsidRPr="00C666A3">
        <w:rPr>
          <w:rFonts w:ascii="Times New Roman" w:hAnsi="Times New Roman"/>
          <w:szCs w:val="24"/>
        </w:rPr>
        <w:t>Integração: consumo da API REST via http ou dio.</w:t>
      </w:r>
    </w:p>
    <w:p w14:paraId="38F649A8" w14:textId="460A4A20" w:rsidR="00C666A3" w:rsidRPr="00C666A3" w:rsidRDefault="00C666A3" w:rsidP="00C666A3">
      <w:pPr>
        <w:ind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• </w:t>
      </w:r>
      <w:r w:rsidRPr="00C666A3">
        <w:rPr>
          <w:rFonts w:ascii="Times New Roman" w:hAnsi="Times New Roman"/>
          <w:szCs w:val="24"/>
        </w:rPr>
        <w:t>Telas: Login, Cadastro, Catálogo, Carrinho, Histórico de pedidos, Recomendações.</w:t>
      </w:r>
    </w:p>
    <w:p w14:paraId="2D8B239E" w14:textId="77777777" w:rsidR="00C666A3" w:rsidRPr="004940C1" w:rsidRDefault="00C666A3" w:rsidP="004940C1">
      <w:pPr>
        <w:ind w:firstLine="0"/>
        <w:rPr>
          <w:rFonts w:ascii="Times New Roman" w:hAnsi="Times New Roman"/>
          <w:szCs w:val="24"/>
        </w:rPr>
      </w:pPr>
    </w:p>
    <w:p w14:paraId="37016A5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4C594EA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192BBF6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E5A9E9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 5. Banco de dados modelado</w:t>
      </w:r>
    </w:p>
    <w:p w14:paraId="3584093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25613E9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5.1 Modelo conceitual (DER)</w:t>
      </w:r>
    </w:p>
    <w:p w14:paraId="1EAB23F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2690616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```mermaid</w:t>
      </w:r>
    </w:p>
    <w:p w14:paraId="0BF6552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erDiagram</w:t>
      </w:r>
    </w:p>
    <w:p w14:paraId="042CDE9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  USER ||--o| </w:t>
      </w:r>
      <w:proofErr w:type="gramStart"/>
      <w:r w:rsidRPr="004940C1">
        <w:rPr>
          <w:rFonts w:ascii="Times New Roman" w:hAnsi="Times New Roman"/>
          <w:szCs w:val="24"/>
        </w:rPr>
        <w:t>CART :</w:t>
      </w:r>
      <w:proofErr w:type="gramEnd"/>
      <w:r w:rsidRPr="004940C1">
        <w:rPr>
          <w:rFonts w:ascii="Times New Roman" w:hAnsi="Times New Roman"/>
          <w:szCs w:val="24"/>
        </w:rPr>
        <w:t xml:space="preserve"> possui</w:t>
      </w:r>
    </w:p>
    <w:p w14:paraId="4863BCD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USER ||--</w:t>
      </w:r>
      <w:proofErr w:type="gramStart"/>
      <w:r w:rsidRPr="004940C1">
        <w:rPr>
          <w:rFonts w:ascii="Times New Roman" w:hAnsi="Times New Roman"/>
          <w:szCs w:val="24"/>
        </w:rPr>
        <w:t>o{ ORDER</w:t>
      </w:r>
      <w:proofErr w:type="gramEnd"/>
      <w:r w:rsidRPr="004940C1">
        <w:rPr>
          <w:rFonts w:ascii="Times New Roman" w:hAnsi="Times New Roman"/>
          <w:szCs w:val="24"/>
        </w:rPr>
        <w:t xml:space="preserve"> : realiza</w:t>
      </w:r>
    </w:p>
    <w:p w14:paraId="354F6AB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USER ||--</w:t>
      </w:r>
      <w:proofErr w:type="gramStart"/>
      <w:r w:rsidRPr="004940C1">
        <w:rPr>
          <w:rFonts w:ascii="Times New Roman" w:hAnsi="Times New Roman"/>
          <w:szCs w:val="24"/>
        </w:rPr>
        <w:t>o{ PRODUCT</w:t>
      </w:r>
      <w:proofErr w:type="gramEnd"/>
      <w:r w:rsidRPr="004940C1">
        <w:rPr>
          <w:rFonts w:ascii="Times New Roman" w:hAnsi="Times New Roman"/>
          <w:szCs w:val="24"/>
        </w:rPr>
        <w:t xml:space="preserve"> : vende</w:t>
      </w:r>
    </w:p>
    <w:p w14:paraId="42BE426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80550C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CATEGORY ||--</w:t>
      </w:r>
      <w:proofErr w:type="gramStart"/>
      <w:r w:rsidRPr="004940C1">
        <w:rPr>
          <w:rFonts w:ascii="Times New Roman" w:hAnsi="Times New Roman"/>
          <w:szCs w:val="24"/>
        </w:rPr>
        <w:t>o{ PRODUCT</w:t>
      </w:r>
      <w:proofErr w:type="gramEnd"/>
      <w:r w:rsidRPr="004940C1">
        <w:rPr>
          <w:rFonts w:ascii="Times New Roman" w:hAnsi="Times New Roman"/>
          <w:szCs w:val="24"/>
        </w:rPr>
        <w:t xml:space="preserve"> : classifica</w:t>
      </w:r>
    </w:p>
    <w:p w14:paraId="1EF92F2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58928F8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CART ||--</w:t>
      </w:r>
      <w:proofErr w:type="gramStart"/>
      <w:r w:rsidRPr="004940C1">
        <w:rPr>
          <w:rFonts w:ascii="Times New Roman" w:hAnsi="Times New Roman"/>
          <w:szCs w:val="24"/>
        </w:rPr>
        <w:t>o{ CART</w:t>
      </w:r>
      <w:proofErr w:type="gramEnd"/>
      <w:r w:rsidRPr="004940C1">
        <w:rPr>
          <w:rFonts w:ascii="Times New Roman" w:hAnsi="Times New Roman"/>
          <w:szCs w:val="24"/>
        </w:rPr>
        <w:t>_</w:t>
      </w:r>
      <w:proofErr w:type="gramStart"/>
      <w:r w:rsidRPr="004940C1">
        <w:rPr>
          <w:rFonts w:ascii="Times New Roman" w:hAnsi="Times New Roman"/>
          <w:szCs w:val="24"/>
        </w:rPr>
        <w:t>ITEM :</w:t>
      </w:r>
      <w:proofErr w:type="gramEnd"/>
      <w:r w:rsidRPr="004940C1">
        <w:rPr>
          <w:rFonts w:ascii="Times New Roman" w:hAnsi="Times New Roman"/>
          <w:szCs w:val="24"/>
        </w:rPr>
        <w:t xml:space="preserve"> contém</w:t>
      </w:r>
    </w:p>
    <w:p w14:paraId="09984BB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PRODUCT ||--</w:t>
      </w:r>
      <w:proofErr w:type="gramStart"/>
      <w:r w:rsidRPr="004940C1">
        <w:rPr>
          <w:rFonts w:ascii="Times New Roman" w:hAnsi="Times New Roman"/>
          <w:szCs w:val="24"/>
        </w:rPr>
        <w:t>o{ CART</w:t>
      </w:r>
      <w:proofErr w:type="gramEnd"/>
      <w:r w:rsidRPr="004940C1">
        <w:rPr>
          <w:rFonts w:ascii="Times New Roman" w:hAnsi="Times New Roman"/>
          <w:szCs w:val="24"/>
        </w:rPr>
        <w:t>_</w:t>
      </w:r>
      <w:proofErr w:type="gramStart"/>
      <w:r w:rsidRPr="004940C1">
        <w:rPr>
          <w:rFonts w:ascii="Times New Roman" w:hAnsi="Times New Roman"/>
          <w:szCs w:val="24"/>
        </w:rPr>
        <w:t>ITEM :</w:t>
      </w:r>
      <w:proofErr w:type="gramEnd"/>
      <w:r w:rsidRPr="004940C1">
        <w:rPr>
          <w:rFonts w:ascii="Times New Roman" w:hAnsi="Times New Roman"/>
          <w:szCs w:val="24"/>
        </w:rPr>
        <w:t xml:space="preserve"> referenciado</w:t>
      </w:r>
    </w:p>
    <w:p w14:paraId="329E5F8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0C2F3D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lastRenderedPageBreak/>
        <w:t>    ORDER ||--</w:t>
      </w:r>
      <w:proofErr w:type="gramStart"/>
      <w:r w:rsidRPr="004940C1">
        <w:rPr>
          <w:rFonts w:ascii="Times New Roman" w:hAnsi="Times New Roman"/>
          <w:szCs w:val="24"/>
        </w:rPr>
        <w:t>o{ ORDER</w:t>
      </w:r>
      <w:proofErr w:type="gramEnd"/>
      <w:r w:rsidRPr="004940C1">
        <w:rPr>
          <w:rFonts w:ascii="Times New Roman" w:hAnsi="Times New Roman"/>
          <w:szCs w:val="24"/>
        </w:rPr>
        <w:t>_</w:t>
      </w:r>
      <w:proofErr w:type="gramStart"/>
      <w:r w:rsidRPr="004940C1">
        <w:rPr>
          <w:rFonts w:ascii="Times New Roman" w:hAnsi="Times New Roman"/>
          <w:szCs w:val="24"/>
        </w:rPr>
        <w:t>ITEM :</w:t>
      </w:r>
      <w:proofErr w:type="gramEnd"/>
      <w:r w:rsidRPr="004940C1">
        <w:rPr>
          <w:rFonts w:ascii="Times New Roman" w:hAnsi="Times New Roman"/>
          <w:szCs w:val="24"/>
        </w:rPr>
        <w:t xml:space="preserve"> contém</w:t>
      </w:r>
    </w:p>
    <w:p w14:paraId="521245D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PRODUCT ||--</w:t>
      </w:r>
      <w:proofErr w:type="gramStart"/>
      <w:r w:rsidRPr="004940C1">
        <w:rPr>
          <w:rFonts w:ascii="Times New Roman" w:hAnsi="Times New Roman"/>
          <w:szCs w:val="24"/>
        </w:rPr>
        <w:t>o{ ORDER</w:t>
      </w:r>
      <w:proofErr w:type="gramEnd"/>
      <w:r w:rsidRPr="004940C1">
        <w:rPr>
          <w:rFonts w:ascii="Times New Roman" w:hAnsi="Times New Roman"/>
          <w:szCs w:val="24"/>
        </w:rPr>
        <w:t>_</w:t>
      </w:r>
      <w:proofErr w:type="gramStart"/>
      <w:r w:rsidRPr="004940C1">
        <w:rPr>
          <w:rFonts w:ascii="Times New Roman" w:hAnsi="Times New Roman"/>
          <w:szCs w:val="24"/>
        </w:rPr>
        <w:t>ITEM :</w:t>
      </w:r>
      <w:proofErr w:type="gramEnd"/>
      <w:r w:rsidRPr="004940C1">
        <w:rPr>
          <w:rFonts w:ascii="Times New Roman" w:hAnsi="Times New Roman"/>
          <w:szCs w:val="24"/>
        </w:rPr>
        <w:t xml:space="preserve"> referenciado</w:t>
      </w:r>
    </w:p>
    <w:p w14:paraId="220F34A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C6402A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USER {</w:t>
      </w:r>
    </w:p>
    <w:p w14:paraId="63C575A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id PK</w:t>
      </w:r>
    </w:p>
    <w:p w14:paraId="2940B84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name</w:t>
      </w:r>
    </w:p>
    <w:p w14:paraId="32EB5A3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email UK</w:t>
      </w:r>
    </w:p>
    <w:p w14:paraId="09F177B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phone UK</w:t>
      </w:r>
    </w:p>
    <w:p w14:paraId="0F8B02C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passwordHash</w:t>
      </w:r>
    </w:p>
    <w:p w14:paraId="62F718F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enum role</w:t>
      </w:r>
    </w:p>
    <w:p w14:paraId="3C86635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datetime createdAt</w:t>
      </w:r>
    </w:p>
    <w:p w14:paraId="0A9D309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datetime updatedAt</w:t>
      </w:r>
    </w:p>
    <w:p w14:paraId="4B5D9E4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}</w:t>
      </w:r>
    </w:p>
    <w:p w14:paraId="618D843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D17542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CATEGORY {</w:t>
      </w:r>
    </w:p>
    <w:p w14:paraId="5304524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id PK</w:t>
      </w:r>
    </w:p>
    <w:p w14:paraId="67D46BA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name UK</w:t>
      </w:r>
    </w:p>
    <w:p w14:paraId="5B325F3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slug UK</w:t>
      </w:r>
    </w:p>
    <w:p w14:paraId="367BF61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icon</w:t>
      </w:r>
    </w:p>
    <w:p w14:paraId="4C9C5E7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datetime createdAt</w:t>
      </w:r>
    </w:p>
    <w:p w14:paraId="25DFF49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}</w:t>
      </w:r>
    </w:p>
    <w:p w14:paraId="1BB6E8A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5308E19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PRODUCT {</w:t>
      </w:r>
    </w:p>
    <w:p w14:paraId="16C2D57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id PK</w:t>
      </w:r>
    </w:p>
    <w:p w14:paraId="4B8402E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sellerId FK</w:t>
      </w:r>
    </w:p>
    <w:p w14:paraId="226F6AF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categoryId FK</w:t>
      </w:r>
    </w:p>
    <w:p w14:paraId="2767A84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name</w:t>
      </w:r>
    </w:p>
    <w:p w14:paraId="4EAE784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slug UK</w:t>
      </w:r>
    </w:p>
    <w:p w14:paraId="16489A7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description</w:t>
      </w:r>
    </w:p>
    <w:p w14:paraId="7A5A0E2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brand</w:t>
      </w:r>
    </w:p>
    <w:p w14:paraId="6BDD1ED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decimal price</w:t>
      </w:r>
    </w:p>
    <w:p w14:paraId="1CF42A7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decimal compareAt</w:t>
      </w:r>
    </w:p>
    <w:p w14:paraId="5E0EF34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size</w:t>
      </w:r>
    </w:p>
    <w:p w14:paraId="7E97938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color</w:t>
      </w:r>
    </w:p>
    <w:p w14:paraId="1804813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lastRenderedPageBreak/>
        <w:t>        string sport</w:t>
      </w:r>
    </w:p>
    <w:p w14:paraId="7FDE9BC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int stock</w:t>
      </w:r>
    </w:p>
    <w:p w14:paraId="1A0A4DD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imageUrl</w:t>
      </w:r>
    </w:p>
    <w:p w14:paraId="1858644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boolean active</w:t>
      </w:r>
    </w:p>
    <w:p w14:paraId="120CD73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datetime createdAt</w:t>
      </w:r>
    </w:p>
    <w:p w14:paraId="11A8E20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datetime updatedAt</w:t>
      </w:r>
    </w:p>
    <w:p w14:paraId="16F4BF6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}</w:t>
      </w:r>
    </w:p>
    <w:p w14:paraId="465E979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5EB8F1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CART {</w:t>
      </w:r>
    </w:p>
    <w:p w14:paraId="28DE625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id PK</w:t>
      </w:r>
    </w:p>
    <w:p w14:paraId="76707C4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userId FK UK</w:t>
      </w:r>
    </w:p>
    <w:p w14:paraId="545C783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datetime createdAt</w:t>
      </w:r>
    </w:p>
    <w:p w14:paraId="7A7DFB9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datetime updatedAt</w:t>
      </w:r>
    </w:p>
    <w:p w14:paraId="4E2A204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}</w:t>
      </w:r>
    </w:p>
    <w:p w14:paraId="412636C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20FBC4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CART_ITEM {</w:t>
      </w:r>
    </w:p>
    <w:p w14:paraId="60B760D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id PK</w:t>
      </w:r>
    </w:p>
    <w:p w14:paraId="760AD89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cartId FK</w:t>
      </w:r>
    </w:p>
    <w:p w14:paraId="19250E4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productId FK</w:t>
      </w:r>
    </w:p>
    <w:p w14:paraId="3DA25ED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int quantity</w:t>
      </w:r>
    </w:p>
    <w:p w14:paraId="191D20C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}</w:t>
      </w:r>
    </w:p>
    <w:p w14:paraId="0D7FD88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CA353A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ORDER {</w:t>
      </w:r>
    </w:p>
    <w:p w14:paraId="20CD94A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id PK</w:t>
      </w:r>
    </w:p>
    <w:p w14:paraId="09CD645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userId FK</w:t>
      </w:r>
    </w:p>
    <w:p w14:paraId="278E95D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enum status</w:t>
      </w:r>
    </w:p>
    <w:p w14:paraId="2416990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decimal total</w:t>
      </w:r>
    </w:p>
    <w:p w14:paraId="11FA093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datetime createdAt</w:t>
      </w:r>
    </w:p>
    <w:p w14:paraId="40409B7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datetime updatedAt</w:t>
      </w:r>
    </w:p>
    <w:p w14:paraId="0998C9D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}</w:t>
      </w:r>
    </w:p>
    <w:p w14:paraId="4584445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E3F053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ORDER_ITEM {</w:t>
      </w:r>
    </w:p>
    <w:p w14:paraId="52B7E49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id PK</w:t>
      </w:r>
    </w:p>
    <w:p w14:paraId="73CA994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uuid orderId FK</w:t>
      </w:r>
    </w:p>
    <w:p w14:paraId="3E6719C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lastRenderedPageBreak/>
        <w:t>        uuid productId FK</w:t>
      </w:r>
    </w:p>
    <w:p w14:paraId="1453B66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int quantity</w:t>
      </w:r>
    </w:p>
    <w:p w14:paraId="6A88D36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decimal unitPrice</w:t>
      </w:r>
    </w:p>
    <w:p w14:paraId="1E23BFD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    string size</w:t>
      </w:r>
    </w:p>
    <w:p w14:paraId="5C823F6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  }</w:t>
      </w:r>
    </w:p>
    <w:p w14:paraId="0BC7AFD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</w:t>
      </w:r>
    </w:p>
    <w:p w14:paraId="06B14E8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5B1F5EB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5D80CCF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1434A8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5.2 Modelo lógico (tabelas)</w:t>
      </w:r>
    </w:p>
    <w:p w14:paraId="7D8F55D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EDC09E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#### `User`</w:t>
      </w:r>
    </w:p>
    <w:p w14:paraId="5A7551D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1D26ED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Coluna | Tipo | Restrições |</w:t>
      </w:r>
    </w:p>
    <w:p w14:paraId="60F3FD7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|--------|------|------------|</w:t>
      </w:r>
    </w:p>
    <w:p w14:paraId="0B5058C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id | UUID | PK |</w:t>
      </w:r>
    </w:p>
    <w:p w14:paraId="246AEF9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name | VARCHAR | NOT NULL |</w:t>
      </w:r>
    </w:p>
    <w:p w14:paraId="35761BC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email | VARCHAR | UNIQUE, NOT NULL |</w:t>
      </w:r>
    </w:p>
    <w:p w14:paraId="0F150D7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phone | VARCHAR | UNIQUE, NULL |</w:t>
      </w:r>
    </w:p>
    <w:p w14:paraId="35B27C7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passwordHash | VARCHAR | NOT NULL |</w:t>
      </w:r>
    </w:p>
    <w:p w14:paraId="1B5D290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role | ENUM | DEFAULT 'CUSTOMER' |</w:t>
      </w:r>
    </w:p>
    <w:p w14:paraId="5FFC0F4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createdAt | TIMESTAMP | DEFAULT </w:t>
      </w:r>
      <w:proofErr w:type="gramStart"/>
      <w:r w:rsidRPr="004940C1">
        <w:rPr>
          <w:rFonts w:ascii="Times New Roman" w:hAnsi="Times New Roman"/>
          <w:szCs w:val="24"/>
        </w:rPr>
        <w:t>now(</w:t>
      </w:r>
      <w:proofErr w:type="gramEnd"/>
      <w:r w:rsidRPr="004940C1">
        <w:rPr>
          <w:rFonts w:ascii="Times New Roman" w:hAnsi="Times New Roman"/>
          <w:szCs w:val="24"/>
        </w:rPr>
        <w:t>) |</w:t>
      </w:r>
    </w:p>
    <w:p w14:paraId="63E28B1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updatedAt | TIMESTAMP | AUTO |</w:t>
      </w:r>
    </w:p>
    <w:p w14:paraId="04FF57C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52D69C3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#### `Category`</w:t>
      </w:r>
    </w:p>
    <w:p w14:paraId="0E33FC0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B57FFF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Coluna | Tipo | Restrições |</w:t>
      </w:r>
    </w:p>
    <w:p w14:paraId="7A0390C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|--------|------|------------|</w:t>
      </w:r>
    </w:p>
    <w:p w14:paraId="75D516D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id | UUID | PK |</w:t>
      </w:r>
    </w:p>
    <w:p w14:paraId="0ADA81D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name | VARCHAR | UNIQUE, NOT NULL |</w:t>
      </w:r>
    </w:p>
    <w:p w14:paraId="7BB3C41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slug | VARCHAR | UNIQUE, NOT NULL |</w:t>
      </w:r>
    </w:p>
    <w:p w14:paraId="3A76559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icon | VARCHAR | DEFAULT '</w:t>
      </w:r>
      <w:r w:rsidRPr="004940C1">
        <w:rPr>
          <w:rFonts w:ascii="Segoe UI Emoji" w:hAnsi="Segoe UI Emoji" w:cs="Segoe UI Emoji"/>
          <w:szCs w:val="24"/>
        </w:rPr>
        <w:t>🏅</w:t>
      </w:r>
      <w:r w:rsidRPr="004940C1">
        <w:rPr>
          <w:rFonts w:ascii="Times New Roman" w:hAnsi="Times New Roman"/>
          <w:szCs w:val="24"/>
        </w:rPr>
        <w:t>' |</w:t>
      </w:r>
    </w:p>
    <w:p w14:paraId="68BD399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createdAt | TIMESTAMP | DEFAULT </w:t>
      </w:r>
      <w:proofErr w:type="gramStart"/>
      <w:r w:rsidRPr="004940C1">
        <w:rPr>
          <w:rFonts w:ascii="Times New Roman" w:hAnsi="Times New Roman"/>
          <w:szCs w:val="24"/>
        </w:rPr>
        <w:t>now(</w:t>
      </w:r>
      <w:proofErr w:type="gramEnd"/>
      <w:r w:rsidRPr="004940C1">
        <w:rPr>
          <w:rFonts w:ascii="Times New Roman" w:hAnsi="Times New Roman"/>
          <w:szCs w:val="24"/>
        </w:rPr>
        <w:t>) |</w:t>
      </w:r>
    </w:p>
    <w:p w14:paraId="3E56821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7C95CF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lastRenderedPageBreak/>
        <w:t>#### `Product`</w:t>
      </w:r>
    </w:p>
    <w:p w14:paraId="230104F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928544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Coluna | Tipo | Restrições |</w:t>
      </w:r>
    </w:p>
    <w:p w14:paraId="1B359B0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|--------|------|------------|</w:t>
      </w:r>
    </w:p>
    <w:p w14:paraId="728A46B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id | UUID | PK |</w:t>
      </w:r>
    </w:p>
    <w:p w14:paraId="3DC7EA7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sellerId | UUID | FK → User, ON DELETE SET NULL |</w:t>
      </w:r>
    </w:p>
    <w:p w14:paraId="397BC21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categoryId | UUID | FK → Category, ON DELETE SET NULL |</w:t>
      </w:r>
    </w:p>
    <w:p w14:paraId="5BD279F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name | VARCHAR | NOT NULL, INDEX |</w:t>
      </w:r>
    </w:p>
    <w:p w14:paraId="349D279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slug | VARCHAR | UNIQUE, NOT NULL |</w:t>
      </w:r>
    </w:p>
    <w:p w14:paraId="0C0463D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description | TEXT | NOT NULL |</w:t>
      </w:r>
    </w:p>
    <w:p w14:paraId="1F76C10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brand | VARCHAR | NOT NULL |</w:t>
      </w:r>
    </w:p>
    <w:p w14:paraId="29D779B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price | </w:t>
      </w:r>
      <w:proofErr w:type="gramStart"/>
      <w:r w:rsidRPr="004940C1">
        <w:rPr>
          <w:rFonts w:ascii="Times New Roman" w:hAnsi="Times New Roman"/>
          <w:szCs w:val="24"/>
        </w:rPr>
        <w:t>DECIMAL(</w:t>
      </w:r>
      <w:proofErr w:type="gramEnd"/>
      <w:r w:rsidRPr="004940C1">
        <w:rPr>
          <w:rFonts w:ascii="Times New Roman" w:hAnsi="Times New Roman"/>
          <w:szCs w:val="24"/>
        </w:rPr>
        <w:t>12,2) | NOT NULL |</w:t>
      </w:r>
    </w:p>
    <w:p w14:paraId="4A6625D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compareAt | </w:t>
      </w:r>
      <w:proofErr w:type="gramStart"/>
      <w:r w:rsidRPr="004940C1">
        <w:rPr>
          <w:rFonts w:ascii="Times New Roman" w:hAnsi="Times New Roman"/>
          <w:szCs w:val="24"/>
        </w:rPr>
        <w:t>DECIMAL(</w:t>
      </w:r>
      <w:proofErr w:type="gramEnd"/>
      <w:r w:rsidRPr="004940C1">
        <w:rPr>
          <w:rFonts w:ascii="Times New Roman" w:hAnsi="Times New Roman"/>
          <w:szCs w:val="24"/>
        </w:rPr>
        <w:t>12,2) | NULL |</w:t>
      </w:r>
    </w:p>
    <w:p w14:paraId="4BC6B5A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size | VARCHAR | NULL |</w:t>
      </w:r>
    </w:p>
    <w:p w14:paraId="2134580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color | VARCHAR | NULL |</w:t>
      </w:r>
    </w:p>
    <w:p w14:paraId="70220ED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sport | VARCHAR | NULL, INDEX |</w:t>
      </w:r>
    </w:p>
    <w:p w14:paraId="65A0F39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stock | INT | DEFAULT 0 |</w:t>
      </w:r>
    </w:p>
    <w:p w14:paraId="6AAE212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imageUrl | VARCHAR | NULL |</w:t>
      </w:r>
    </w:p>
    <w:p w14:paraId="353AB69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active | BOOLEAN | DEFAULT true |</w:t>
      </w:r>
    </w:p>
    <w:p w14:paraId="287B045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createdAt | TIMESTAMP | DEFAULT </w:t>
      </w:r>
      <w:proofErr w:type="gramStart"/>
      <w:r w:rsidRPr="004940C1">
        <w:rPr>
          <w:rFonts w:ascii="Times New Roman" w:hAnsi="Times New Roman"/>
          <w:szCs w:val="24"/>
        </w:rPr>
        <w:t>now(</w:t>
      </w:r>
      <w:proofErr w:type="gramEnd"/>
      <w:r w:rsidRPr="004940C1">
        <w:rPr>
          <w:rFonts w:ascii="Times New Roman" w:hAnsi="Times New Roman"/>
          <w:szCs w:val="24"/>
        </w:rPr>
        <w:t>) |</w:t>
      </w:r>
    </w:p>
    <w:p w14:paraId="1262366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updatedAt | TIMESTAMP | AUTO |</w:t>
      </w:r>
    </w:p>
    <w:p w14:paraId="5CCDDB1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05BF599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#### `Cart`</w:t>
      </w:r>
    </w:p>
    <w:p w14:paraId="42E9D76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FF98F0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Coluna | Tipo | Restrições |</w:t>
      </w:r>
    </w:p>
    <w:p w14:paraId="43F15FC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|--------|------|------------|</w:t>
      </w:r>
    </w:p>
    <w:p w14:paraId="1DF52E4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id | UUID | PK |</w:t>
      </w:r>
    </w:p>
    <w:p w14:paraId="61FCA4A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userId | UUID | FK → User, UNIQUE, ON DELETE CASCADE |</w:t>
      </w:r>
    </w:p>
    <w:p w14:paraId="3446164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createdAt | TIMESTAMP | DEFAULT </w:t>
      </w:r>
      <w:proofErr w:type="gramStart"/>
      <w:r w:rsidRPr="004940C1">
        <w:rPr>
          <w:rFonts w:ascii="Times New Roman" w:hAnsi="Times New Roman"/>
          <w:szCs w:val="24"/>
        </w:rPr>
        <w:t>now(</w:t>
      </w:r>
      <w:proofErr w:type="gramEnd"/>
      <w:r w:rsidRPr="004940C1">
        <w:rPr>
          <w:rFonts w:ascii="Times New Roman" w:hAnsi="Times New Roman"/>
          <w:szCs w:val="24"/>
        </w:rPr>
        <w:t>) |</w:t>
      </w:r>
    </w:p>
    <w:p w14:paraId="7FD179A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updatedAt | TIMESTAMP | AUTO |</w:t>
      </w:r>
    </w:p>
    <w:p w14:paraId="22360AE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E4C77E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#### `CartItem`</w:t>
      </w:r>
    </w:p>
    <w:p w14:paraId="26A1107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C028C5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Coluna | Tipo | Restrições |</w:t>
      </w:r>
    </w:p>
    <w:p w14:paraId="58CF966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lastRenderedPageBreak/>
        <w:t>|--------|------|------------|</w:t>
      </w:r>
    </w:p>
    <w:p w14:paraId="2ECA370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id | UUID | PK |</w:t>
      </w:r>
    </w:p>
    <w:p w14:paraId="1EAEBFB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cartId | UUID | FK → Cart, ON DELETE CASCADE |</w:t>
      </w:r>
    </w:p>
    <w:p w14:paraId="30FCDE9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productId | UUID | FK → Product, ON DELETE CASCADE |</w:t>
      </w:r>
    </w:p>
    <w:p w14:paraId="6FF31E6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quantity | INT | DEFAULT 1 |</w:t>
      </w:r>
    </w:p>
    <w:p w14:paraId="5CE2BC1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— | — | </w:t>
      </w:r>
      <w:proofErr w:type="gramStart"/>
      <w:r w:rsidRPr="004940C1">
        <w:rPr>
          <w:rFonts w:ascii="Times New Roman" w:hAnsi="Times New Roman"/>
          <w:szCs w:val="24"/>
        </w:rPr>
        <w:t>UNIQUE(</w:t>
      </w:r>
      <w:proofErr w:type="gramEnd"/>
      <w:r w:rsidRPr="004940C1">
        <w:rPr>
          <w:rFonts w:ascii="Times New Roman" w:hAnsi="Times New Roman"/>
          <w:szCs w:val="24"/>
        </w:rPr>
        <w:t>cartId, productId) |</w:t>
      </w:r>
    </w:p>
    <w:p w14:paraId="0157D59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21A9E40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#### `Order`</w:t>
      </w:r>
    </w:p>
    <w:p w14:paraId="0D9D1EF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5FBA6AF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Coluna | Tipo | Restrições |</w:t>
      </w:r>
    </w:p>
    <w:p w14:paraId="0DA798B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|--------|------|------------|</w:t>
      </w:r>
    </w:p>
    <w:p w14:paraId="719B293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id | UUID | PK |</w:t>
      </w:r>
    </w:p>
    <w:p w14:paraId="68899A7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userId | UUID | FK → User, INDEX, ON DELETE CASCADE |</w:t>
      </w:r>
    </w:p>
    <w:p w14:paraId="01F7C5F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status | ENUM | DEFAULT 'PENDING' |</w:t>
      </w:r>
    </w:p>
    <w:p w14:paraId="1971419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total | </w:t>
      </w:r>
      <w:proofErr w:type="gramStart"/>
      <w:r w:rsidRPr="004940C1">
        <w:rPr>
          <w:rFonts w:ascii="Times New Roman" w:hAnsi="Times New Roman"/>
          <w:szCs w:val="24"/>
        </w:rPr>
        <w:t>DECIMAL(</w:t>
      </w:r>
      <w:proofErr w:type="gramEnd"/>
      <w:r w:rsidRPr="004940C1">
        <w:rPr>
          <w:rFonts w:ascii="Times New Roman" w:hAnsi="Times New Roman"/>
          <w:szCs w:val="24"/>
        </w:rPr>
        <w:t>12,2) | NOT NULL |</w:t>
      </w:r>
    </w:p>
    <w:p w14:paraId="28EDD03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createdAt | TIMESTAMP | DEFAULT </w:t>
      </w:r>
      <w:proofErr w:type="gramStart"/>
      <w:r w:rsidRPr="004940C1">
        <w:rPr>
          <w:rFonts w:ascii="Times New Roman" w:hAnsi="Times New Roman"/>
          <w:szCs w:val="24"/>
        </w:rPr>
        <w:t>now(</w:t>
      </w:r>
      <w:proofErr w:type="gramEnd"/>
      <w:r w:rsidRPr="004940C1">
        <w:rPr>
          <w:rFonts w:ascii="Times New Roman" w:hAnsi="Times New Roman"/>
          <w:szCs w:val="24"/>
        </w:rPr>
        <w:t>) |</w:t>
      </w:r>
    </w:p>
    <w:p w14:paraId="4659ABB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updatedAt | TIMESTAMP | AUTO |</w:t>
      </w:r>
    </w:p>
    <w:p w14:paraId="791D6E3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91ADD1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#### `OrderItem`</w:t>
      </w:r>
    </w:p>
    <w:p w14:paraId="169FDD5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DFA6E4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Coluna | Tipo | Restrições |</w:t>
      </w:r>
    </w:p>
    <w:p w14:paraId="5B656B5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|--------|------|------------|</w:t>
      </w:r>
    </w:p>
    <w:p w14:paraId="5CD2CDE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id | UUID | PK |</w:t>
      </w:r>
    </w:p>
    <w:p w14:paraId="1E31073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orderId | UUID | FK → Order, INDEX, ON DELETE CASCADE |</w:t>
      </w:r>
    </w:p>
    <w:p w14:paraId="59EE474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productId | UUID | FK → Product, INDEX, ON DELETE RESTRICT |</w:t>
      </w:r>
    </w:p>
    <w:p w14:paraId="2530820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quantity | INT | NOT NULL |</w:t>
      </w:r>
    </w:p>
    <w:p w14:paraId="50F7F75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unitPrice | </w:t>
      </w:r>
      <w:proofErr w:type="gramStart"/>
      <w:r w:rsidRPr="004940C1">
        <w:rPr>
          <w:rFonts w:ascii="Times New Roman" w:hAnsi="Times New Roman"/>
          <w:szCs w:val="24"/>
        </w:rPr>
        <w:t>DECIMAL(</w:t>
      </w:r>
      <w:proofErr w:type="gramEnd"/>
      <w:r w:rsidRPr="004940C1">
        <w:rPr>
          <w:rFonts w:ascii="Times New Roman" w:hAnsi="Times New Roman"/>
          <w:szCs w:val="24"/>
        </w:rPr>
        <w:t>12,2) | NOT NULL |</w:t>
      </w:r>
    </w:p>
    <w:p w14:paraId="53D9A1EC" w14:textId="77777777" w:rsid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size | VARCHAR | NULL |</w:t>
      </w:r>
    </w:p>
    <w:p w14:paraId="210E472D" w14:textId="77777777" w:rsidR="00DC5A76" w:rsidRDefault="00DC5A76" w:rsidP="004940C1">
      <w:pPr>
        <w:ind w:firstLine="0"/>
        <w:rPr>
          <w:rFonts w:ascii="Times New Roman" w:hAnsi="Times New Roman"/>
          <w:szCs w:val="24"/>
        </w:rPr>
      </w:pPr>
    </w:p>
    <w:p w14:paraId="504F0686" w14:textId="6A5FE0D1" w:rsidR="00DC5A76" w:rsidRPr="00A24307" w:rsidRDefault="00DC5A76" w:rsidP="004940C1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#### `RecommendationRule`</w:t>
      </w:r>
    </w:p>
    <w:p w14:paraId="75542A59" w14:textId="77777777" w:rsidR="00DC5A76" w:rsidRPr="00A24307" w:rsidRDefault="00DC5A76" w:rsidP="004940C1">
      <w:pPr>
        <w:ind w:firstLine="0"/>
        <w:rPr>
          <w:rFonts w:ascii="Times New Roman" w:hAnsi="Times New Roman"/>
          <w:b/>
          <w:bCs/>
          <w:szCs w:val="24"/>
        </w:rPr>
      </w:pPr>
    </w:p>
    <w:p w14:paraId="58D249B6" w14:textId="77777777" w:rsidR="00DC5A76" w:rsidRPr="00A24307" w:rsidRDefault="00DC5A76" w:rsidP="00DC5A76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szCs w:val="24"/>
        </w:rPr>
        <w:t>| Coluna | Tipo | Restrições |</w:t>
      </w:r>
    </w:p>
    <w:p w14:paraId="1662A9C1" w14:textId="77777777" w:rsidR="00DC5A76" w:rsidRPr="00A24307" w:rsidRDefault="00DC5A76" w:rsidP="00DC5A76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szCs w:val="24"/>
        </w:rPr>
        <w:t>|--------|------|------------|</w:t>
      </w:r>
    </w:p>
    <w:p w14:paraId="1C5A8BA9" w14:textId="77777777" w:rsidR="00DC5A76" w:rsidRPr="00A24307" w:rsidRDefault="00DC5A76" w:rsidP="00DC5A76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szCs w:val="24"/>
        </w:rPr>
        <w:t>| id | UUID | PK |</w:t>
      </w:r>
    </w:p>
    <w:p w14:paraId="58AC8D70" w14:textId="0C05DE13" w:rsidR="00DC5A76" w:rsidRPr="00A24307" w:rsidRDefault="00DC5A76" w:rsidP="00DC5A76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szCs w:val="24"/>
        </w:rPr>
        <w:lastRenderedPageBreak/>
        <w:t xml:space="preserve">| </w:t>
      </w:r>
      <w:r w:rsidRPr="00A24307">
        <w:rPr>
          <w:rFonts w:ascii="Times New Roman" w:hAnsi="Times New Roman"/>
          <w:szCs w:val="24"/>
        </w:rPr>
        <w:t>antecedent</w:t>
      </w:r>
      <w:r w:rsidRPr="00A24307">
        <w:rPr>
          <w:rFonts w:ascii="Times New Roman" w:hAnsi="Times New Roman"/>
          <w:szCs w:val="24"/>
        </w:rPr>
        <w:t xml:space="preserve"> | </w:t>
      </w:r>
      <w:r w:rsidRPr="00A24307">
        <w:rPr>
          <w:rFonts w:ascii="Times New Roman" w:hAnsi="Times New Roman"/>
          <w:szCs w:val="24"/>
        </w:rPr>
        <w:t xml:space="preserve">Json: lista de produtos </w:t>
      </w:r>
      <w:r w:rsidRPr="00A24307">
        <w:rPr>
          <w:rFonts w:ascii="Times New Roman" w:hAnsi="Times New Roman"/>
          <w:szCs w:val="24"/>
        </w:rPr>
        <w:t>|</w:t>
      </w:r>
    </w:p>
    <w:p w14:paraId="6EBAE09E" w14:textId="6EDFF358" w:rsidR="00DC5A76" w:rsidRPr="00A24307" w:rsidRDefault="00DC5A76" w:rsidP="00DC5A76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szCs w:val="24"/>
        </w:rPr>
        <w:t xml:space="preserve">| </w:t>
      </w:r>
      <w:r w:rsidRPr="00A24307">
        <w:rPr>
          <w:rFonts w:ascii="Times New Roman" w:hAnsi="Times New Roman"/>
          <w:szCs w:val="24"/>
        </w:rPr>
        <w:t>consequent</w:t>
      </w:r>
      <w:r w:rsidRPr="00A24307">
        <w:rPr>
          <w:rFonts w:ascii="Times New Roman" w:hAnsi="Times New Roman"/>
          <w:szCs w:val="24"/>
        </w:rPr>
        <w:t xml:space="preserve"> | Json: lista de produtos | </w:t>
      </w:r>
    </w:p>
    <w:p w14:paraId="124812EC" w14:textId="43EADEC7" w:rsidR="00DC5A76" w:rsidRPr="00A24307" w:rsidRDefault="00DC5A76" w:rsidP="00DC5A76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szCs w:val="24"/>
        </w:rPr>
        <w:t xml:space="preserve">| </w:t>
      </w:r>
      <w:r w:rsidRPr="00A24307">
        <w:rPr>
          <w:rFonts w:ascii="Times New Roman" w:hAnsi="Times New Roman"/>
          <w:szCs w:val="24"/>
        </w:rPr>
        <w:t>suporte</w:t>
      </w:r>
      <w:r w:rsidRPr="00A24307">
        <w:rPr>
          <w:rFonts w:ascii="Times New Roman" w:hAnsi="Times New Roman"/>
          <w:szCs w:val="24"/>
        </w:rPr>
        <w:t xml:space="preserve"> | </w:t>
      </w:r>
      <w:r w:rsidRPr="00A24307">
        <w:rPr>
          <w:rFonts w:ascii="Times New Roman" w:hAnsi="Times New Roman"/>
          <w:szCs w:val="24"/>
        </w:rPr>
        <w:t>DECIMAL</w:t>
      </w:r>
      <w:r w:rsidRPr="00A24307">
        <w:rPr>
          <w:rFonts w:ascii="Times New Roman" w:hAnsi="Times New Roman"/>
          <w:szCs w:val="24"/>
        </w:rPr>
        <w:t xml:space="preserve"> | </w:t>
      </w:r>
    </w:p>
    <w:p w14:paraId="720AB595" w14:textId="215D0960" w:rsidR="00DC5A76" w:rsidRPr="00A24307" w:rsidRDefault="00DC5A76" w:rsidP="00DC5A76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szCs w:val="24"/>
        </w:rPr>
        <w:t xml:space="preserve">| </w:t>
      </w:r>
      <w:r w:rsidRPr="00A24307">
        <w:rPr>
          <w:rFonts w:ascii="Times New Roman" w:hAnsi="Times New Roman"/>
          <w:szCs w:val="24"/>
        </w:rPr>
        <w:t>confiança</w:t>
      </w:r>
      <w:r w:rsidRPr="00A24307">
        <w:rPr>
          <w:rFonts w:ascii="Times New Roman" w:hAnsi="Times New Roman"/>
          <w:szCs w:val="24"/>
        </w:rPr>
        <w:t xml:space="preserve"> | DECIMAL | </w:t>
      </w:r>
    </w:p>
    <w:p w14:paraId="1FE50AC5" w14:textId="334CE65C" w:rsidR="00DC5A76" w:rsidRDefault="00DC5A76" w:rsidP="00DC5A76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szCs w:val="24"/>
        </w:rPr>
        <w:t xml:space="preserve">| </w:t>
      </w:r>
      <w:r w:rsidRPr="00A24307">
        <w:rPr>
          <w:rFonts w:ascii="Times New Roman" w:hAnsi="Times New Roman"/>
          <w:szCs w:val="24"/>
        </w:rPr>
        <w:t>lift</w:t>
      </w:r>
      <w:r w:rsidRPr="00A24307">
        <w:rPr>
          <w:rFonts w:ascii="Times New Roman" w:hAnsi="Times New Roman"/>
          <w:szCs w:val="24"/>
        </w:rPr>
        <w:t xml:space="preserve"> | </w:t>
      </w:r>
      <w:r w:rsidRPr="00A24307">
        <w:rPr>
          <w:rFonts w:ascii="Times New Roman" w:hAnsi="Times New Roman"/>
          <w:szCs w:val="24"/>
        </w:rPr>
        <w:t>DECIMAL</w:t>
      </w:r>
      <w:r w:rsidRPr="00A24307">
        <w:rPr>
          <w:rFonts w:ascii="Times New Roman" w:hAnsi="Times New Roman"/>
          <w:szCs w:val="24"/>
        </w:rPr>
        <w:t xml:space="preserve"> |</w:t>
      </w:r>
      <w:r w:rsidRPr="004940C1">
        <w:rPr>
          <w:rFonts w:ascii="Times New Roman" w:hAnsi="Times New Roman"/>
          <w:szCs w:val="24"/>
        </w:rPr>
        <w:t xml:space="preserve"> </w:t>
      </w:r>
    </w:p>
    <w:p w14:paraId="72DE64EA" w14:textId="77777777" w:rsidR="00DC5A76" w:rsidRPr="004940C1" w:rsidRDefault="00DC5A76" w:rsidP="004940C1">
      <w:pPr>
        <w:ind w:firstLine="0"/>
        <w:rPr>
          <w:rFonts w:ascii="Times New Roman" w:hAnsi="Times New Roman"/>
          <w:szCs w:val="24"/>
        </w:rPr>
      </w:pPr>
    </w:p>
    <w:p w14:paraId="5F25AD3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437389C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4278520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CEEE69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5.3 Enums</w:t>
      </w:r>
    </w:p>
    <w:p w14:paraId="14116D8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BA4784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```prisma</w:t>
      </w:r>
    </w:p>
    <w:p w14:paraId="6FA68B76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proofErr w:type="gramStart"/>
      <w:r w:rsidRPr="004940C1">
        <w:rPr>
          <w:rFonts w:ascii="Times New Roman" w:hAnsi="Times New Roman"/>
          <w:szCs w:val="24"/>
        </w:rPr>
        <w:t>enum Role</w:t>
      </w:r>
      <w:proofErr w:type="gramEnd"/>
      <w:r w:rsidRPr="004940C1">
        <w:rPr>
          <w:rFonts w:ascii="Times New Roman" w:hAnsi="Times New Roman"/>
          <w:szCs w:val="24"/>
        </w:rPr>
        <w:t xml:space="preserve"> {</w:t>
      </w:r>
    </w:p>
    <w:p w14:paraId="6341281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CUSTOMER   // Cliente padrão</w:t>
      </w:r>
    </w:p>
    <w:p w14:paraId="55AB44A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ADMIN      // Administrador</w:t>
      </w:r>
    </w:p>
    <w:p w14:paraId="2674CBA0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}</w:t>
      </w:r>
    </w:p>
    <w:p w14:paraId="69B48B9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4E5D2C13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enum OrderStatus {</w:t>
      </w:r>
    </w:p>
    <w:p w14:paraId="6770C28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PENDING    // Aguardando pagamento</w:t>
      </w:r>
    </w:p>
    <w:p w14:paraId="6BE35E8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PAID       // Pago (status do checkout)</w:t>
      </w:r>
    </w:p>
    <w:p w14:paraId="0CAF3931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  SHIPPED    // Enviado</w:t>
      </w:r>
    </w:p>
    <w:p w14:paraId="3931CAE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</w:t>
      </w:r>
      <w:proofErr w:type="gramStart"/>
      <w:r w:rsidRPr="004940C1">
        <w:rPr>
          <w:rFonts w:ascii="Times New Roman" w:hAnsi="Times New Roman"/>
          <w:szCs w:val="24"/>
        </w:rPr>
        <w:t>DELIVERED  /</w:t>
      </w:r>
      <w:proofErr w:type="gramEnd"/>
      <w:r w:rsidRPr="004940C1">
        <w:rPr>
          <w:rFonts w:ascii="Times New Roman" w:hAnsi="Times New Roman"/>
          <w:szCs w:val="24"/>
        </w:rPr>
        <w:t>/ Entregue</w:t>
      </w:r>
    </w:p>
    <w:p w14:paraId="4642631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  </w:t>
      </w:r>
      <w:proofErr w:type="gramStart"/>
      <w:r w:rsidRPr="004940C1">
        <w:rPr>
          <w:rFonts w:ascii="Times New Roman" w:hAnsi="Times New Roman"/>
          <w:szCs w:val="24"/>
        </w:rPr>
        <w:t>CANCELLED  /</w:t>
      </w:r>
      <w:proofErr w:type="gramEnd"/>
      <w:r w:rsidRPr="004940C1">
        <w:rPr>
          <w:rFonts w:ascii="Times New Roman" w:hAnsi="Times New Roman"/>
          <w:szCs w:val="24"/>
        </w:rPr>
        <w:t>/ Cancelado</w:t>
      </w:r>
    </w:p>
    <w:p w14:paraId="7BE0AC1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}</w:t>
      </w:r>
    </w:p>
    <w:p w14:paraId="7536F1C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```</w:t>
      </w:r>
    </w:p>
    <w:p w14:paraId="57E6503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99FF74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48DDC8C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F6BD19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### 5.4 Dados de seed</w:t>
      </w:r>
    </w:p>
    <w:p w14:paraId="66550F4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839280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**Usuário demo:**</w:t>
      </w:r>
    </w:p>
    <w:p w14:paraId="73C1AF0B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686527A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- E-mail: `demo@sportarena.app`</w:t>
      </w:r>
    </w:p>
    <w:p w14:paraId="0BAF898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- Senha: `123456`</w:t>
      </w:r>
    </w:p>
    <w:p w14:paraId="683C325F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lastRenderedPageBreak/>
        <w:t>- Role: `ADMIN`</w:t>
      </w:r>
    </w:p>
    <w:p w14:paraId="68654C0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122FA32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**5 categorias:**</w:t>
      </w:r>
      <w:r w:rsidRPr="004940C1">
        <w:rPr>
          <w:rFonts w:ascii="Times New Roman" w:hAnsi="Times New Roman"/>
          <w:szCs w:val="24"/>
        </w:rPr>
        <w:t xml:space="preserve"> Calçados </w:t>
      </w:r>
      <w:r w:rsidRPr="004940C1">
        <w:rPr>
          <w:rFonts w:ascii="Segoe UI Emoji" w:hAnsi="Segoe UI Emoji" w:cs="Segoe UI Emoji"/>
          <w:szCs w:val="24"/>
        </w:rPr>
        <w:t>👟</w:t>
      </w:r>
      <w:r w:rsidRPr="004940C1">
        <w:rPr>
          <w:rFonts w:ascii="Times New Roman" w:hAnsi="Times New Roman"/>
          <w:szCs w:val="24"/>
        </w:rPr>
        <w:t xml:space="preserve">, Camisetas </w:t>
      </w:r>
      <w:r w:rsidRPr="004940C1">
        <w:rPr>
          <w:rFonts w:ascii="Segoe UI Emoji" w:hAnsi="Segoe UI Emoji" w:cs="Segoe UI Emoji"/>
          <w:szCs w:val="24"/>
        </w:rPr>
        <w:t>👕</w:t>
      </w:r>
      <w:r w:rsidRPr="004940C1">
        <w:rPr>
          <w:rFonts w:ascii="Times New Roman" w:hAnsi="Times New Roman"/>
          <w:szCs w:val="24"/>
        </w:rPr>
        <w:t xml:space="preserve">, Bolas </w:t>
      </w:r>
      <w:r w:rsidRPr="004940C1">
        <w:rPr>
          <w:rFonts w:ascii="Segoe UI Emoji" w:hAnsi="Segoe UI Emoji" w:cs="Segoe UI Emoji"/>
          <w:szCs w:val="24"/>
        </w:rPr>
        <w:t>⚽</w:t>
      </w:r>
      <w:r w:rsidRPr="004940C1">
        <w:rPr>
          <w:rFonts w:ascii="Times New Roman" w:hAnsi="Times New Roman"/>
          <w:szCs w:val="24"/>
        </w:rPr>
        <w:t xml:space="preserve">, Acessórios </w:t>
      </w:r>
      <w:r w:rsidRPr="004940C1">
        <w:rPr>
          <w:rFonts w:ascii="Segoe UI Emoji" w:hAnsi="Segoe UI Emoji" w:cs="Segoe UI Emoji"/>
          <w:szCs w:val="24"/>
        </w:rPr>
        <w:t>🎒</w:t>
      </w:r>
      <w:r w:rsidRPr="004940C1">
        <w:rPr>
          <w:rFonts w:ascii="Times New Roman" w:hAnsi="Times New Roman"/>
          <w:szCs w:val="24"/>
        </w:rPr>
        <w:t xml:space="preserve">, Equipamentos </w:t>
      </w:r>
      <w:r w:rsidRPr="004940C1">
        <w:rPr>
          <w:rFonts w:ascii="Segoe UI Emoji" w:hAnsi="Segoe UI Emoji" w:cs="Segoe UI Emoji"/>
          <w:szCs w:val="24"/>
        </w:rPr>
        <w:t>🏋️</w:t>
      </w:r>
    </w:p>
    <w:p w14:paraId="05E50C7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F1CACF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**6 produtos:**</w:t>
      </w:r>
      <w:r w:rsidRPr="004940C1">
        <w:rPr>
          <w:rFonts w:ascii="Times New Roman" w:hAnsi="Times New Roman"/>
          <w:szCs w:val="24"/>
        </w:rPr>
        <w:t xml:space="preserve"> Tênis Running Pro X, Camisa Futebol Dry-Fit, Bola Oficial Campo, Garrafa Térmica, Halteres 5kg, Shorts Training Flex</w:t>
      </w:r>
    </w:p>
    <w:p w14:paraId="4A254BB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13D765BC" w14:textId="77777777" w:rsidR="004940C1" w:rsidRDefault="004940C1" w:rsidP="004940C1">
      <w:pPr>
        <w:ind w:firstLine="0"/>
        <w:rPr>
          <w:rFonts w:ascii="Times New Roman" w:hAnsi="Times New Roman"/>
          <w:b/>
          <w:bCs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---</w:t>
      </w:r>
    </w:p>
    <w:p w14:paraId="3F789214" w14:textId="77777777" w:rsidR="00DC5A76" w:rsidRPr="004940C1" w:rsidRDefault="00DC5A76" w:rsidP="004940C1">
      <w:pPr>
        <w:ind w:firstLine="0"/>
        <w:rPr>
          <w:rFonts w:ascii="Times New Roman" w:hAnsi="Times New Roman"/>
          <w:szCs w:val="24"/>
        </w:rPr>
      </w:pPr>
    </w:p>
    <w:p w14:paraId="4CF4EE7B" w14:textId="24B5B472" w:rsidR="00DC5A76" w:rsidRPr="00A24307" w:rsidRDefault="00DC5A76" w:rsidP="00DC5A76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## </w:t>
      </w:r>
      <w:r w:rsidRPr="00A24307">
        <w:rPr>
          <w:rFonts w:ascii="Times New Roman" w:hAnsi="Times New Roman"/>
          <w:b/>
          <w:bCs/>
          <w:szCs w:val="24"/>
        </w:rPr>
        <w:t>6</w:t>
      </w:r>
      <w:r w:rsidRPr="00A24307">
        <w:rPr>
          <w:rFonts w:ascii="Times New Roman" w:hAnsi="Times New Roman"/>
          <w:b/>
          <w:bCs/>
          <w:szCs w:val="24"/>
        </w:rPr>
        <w:t>. Algoritmo de recomendação e mensageria</w:t>
      </w:r>
    </w:p>
    <w:p w14:paraId="49668921" w14:textId="77777777" w:rsidR="004940C1" w:rsidRPr="00A24307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1A7A786" w14:textId="7C34168A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### </w:t>
      </w:r>
      <w:r w:rsidRPr="00A24307">
        <w:rPr>
          <w:rFonts w:ascii="Times New Roman" w:hAnsi="Times New Roman"/>
          <w:b/>
          <w:bCs/>
          <w:szCs w:val="24"/>
        </w:rPr>
        <w:t>6</w:t>
      </w:r>
      <w:r w:rsidRPr="00A24307">
        <w:rPr>
          <w:rFonts w:ascii="Times New Roman" w:hAnsi="Times New Roman"/>
          <w:b/>
          <w:bCs/>
          <w:szCs w:val="24"/>
        </w:rPr>
        <w:t xml:space="preserve">.1 </w:t>
      </w:r>
      <w:r w:rsidRPr="00A24307">
        <w:rPr>
          <w:rFonts w:ascii="Times New Roman" w:hAnsi="Times New Roman"/>
          <w:b/>
          <w:bCs/>
          <w:szCs w:val="24"/>
        </w:rPr>
        <w:t>Objetivo</w:t>
      </w:r>
    </w:p>
    <w:p w14:paraId="5A360670" w14:textId="77777777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</w:p>
    <w:p w14:paraId="3B287F57" w14:textId="3CB39C54" w:rsidR="00EA50AE" w:rsidRPr="00A24307" w:rsidRDefault="00EA50AE" w:rsidP="00EA50AE">
      <w:pPr>
        <w:ind w:firstLine="0"/>
        <w:rPr>
          <w:rFonts w:ascii="Times New Roman" w:hAnsi="Times New Roman"/>
          <w:szCs w:val="24"/>
        </w:rPr>
      </w:pPr>
      <w:r w:rsidRPr="00A24307">
        <w:rPr>
          <w:rFonts w:ascii="Times New Roman" w:hAnsi="Times New Roman"/>
          <w:szCs w:val="24"/>
        </w:rPr>
        <w:t>Implementar recomendações personalizadas baseadas em análise de cesta de compras, sugerindo produtos que costumam ser adquiridos juntos. Complementar com mensageria para entregar essas sugestões em tempo real.</w:t>
      </w:r>
    </w:p>
    <w:p w14:paraId="58A3243F" w14:textId="77777777" w:rsidR="00EA50AE" w:rsidRPr="00A24307" w:rsidRDefault="00EA50AE" w:rsidP="00EA50AE">
      <w:pPr>
        <w:ind w:firstLine="0"/>
        <w:rPr>
          <w:rFonts w:ascii="Times New Roman" w:hAnsi="Times New Roman"/>
          <w:szCs w:val="24"/>
        </w:rPr>
      </w:pPr>
    </w:p>
    <w:p w14:paraId="24302C4A" w14:textId="4FCCE263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### 6.</w:t>
      </w:r>
      <w:r w:rsidRPr="00A24307">
        <w:rPr>
          <w:rFonts w:ascii="Times New Roman" w:hAnsi="Times New Roman"/>
          <w:b/>
          <w:bCs/>
          <w:szCs w:val="24"/>
        </w:rPr>
        <w:t>2</w:t>
      </w:r>
      <w:r w:rsidRPr="00A24307">
        <w:rPr>
          <w:rFonts w:ascii="Times New Roman" w:hAnsi="Times New Roman"/>
          <w:b/>
          <w:bCs/>
          <w:szCs w:val="24"/>
        </w:rPr>
        <w:t xml:space="preserve"> Algoritmo de recomendação</w:t>
      </w:r>
    </w:p>
    <w:p w14:paraId="3921D77B" w14:textId="77777777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</w:p>
    <w:p w14:paraId="60FB639B" w14:textId="7208AB57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  Método escolhido: Regras de associação (Apriori ou FP-Growth).</w:t>
      </w:r>
    </w:p>
    <w:p w14:paraId="27291F61" w14:textId="51A2109B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  Métricas utilizadas:</w:t>
      </w:r>
    </w:p>
    <w:p w14:paraId="6FA59F8E" w14:textId="77777777" w:rsidR="00EA50AE" w:rsidRPr="00A24307" w:rsidRDefault="00EA50AE" w:rsidP="00EA50AE">
      <w:pPr>
        <w:numPr>
          <w:ilvl w:val="0"/>
          <w:numId w:val="15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Suporte: frequência da combinação no dataset.</w:t>
      </w:r>
    </w:p>
    <w:p w14:paraId="3FE70A30" w14:textId="77777777" w:rsidR="00EA50AE" w:rsidRPr="00A24307" w:rsidRDefault="00EA50AE" w:rsidP="00EA50AE">
      <w:pPr>
        <w:numPr>
          <w:ilvl w:val="0"/>
          <w:numId w:val="15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Confiança: probabilidade de comprar o produto sugerido dado o antecedente.</w:t>
      </w:r>
    </w:p>
    <w:p w14:paraId="1D7EBA2B" w14:textId="77777777" w:rsidR="00EA50AE" w:rsidRPr="00A24307" w:rsidRDefault="00EA50AE" w:rsidP="00EA50AE">
      <w:pPr>
        <w:numPr>
          <w:ilvl w:val="0"/>
          <w:numId w:val="15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Lift: força da associação em relação ao acaso.</w:t>
      </w:r>
    </w:p>
    <w:p w14:paraId="21B8B839" w14:textId="5163E8A4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  Exemplo de regra:</w:t>
      </w:r>
    </w:p>
    <w:p w14:paraId="468029D0" w14:textId="77777777" w:rsidR="00EA50AE" w:rsidRPr="00A24307" w:rsidRDefault="00EA50AE" w:rsidP="00EA50AE">
      <w:pPr>
        <w:numPr>
          <w:ilvl w:val="0"/>
          <w:numId w:val="16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i/>
          <w:iCs/>
          <w:szCs w:val="24"/>
        </w:rPr>
        <w:t>Se cliente compra “Tênis Running Pro X” → 65% das vezes também compra “Meias Dry-Fit”</w:t>
      </w:r>
      <w:r w:rsidRPr="00A24307">
        <w:rPr>
          <w:rFonts w:ascii="Times New Roman" w:hAnsi="Times New Roman"/>
          <w:b/>
          <w:bCs/>
          <w:szCs w:val="24"/>
        </w:rPr>
        <w:t>.</w:t>
      </w:r>
    </w:p>
    <w:p w14:paraId="3DD0F8DD" w14:textId="00E0CFB9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  Armazenamento: regras persistidas na tabela RecommendationRule.</w:t>
      </w:r>
    </w:p>
    <w:p w14:paraId="14E80A22" w14:textId="4B8D8E26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  Consulta: API /products/recommendations retorna sugestões com base no carrinho ou produto atual.</w:t>
      </w:r>
    </w:p>
    <w:p w14:paraId="5B69729E" w14:textId="77777777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</w:p>
    <w:p w14:paraId="0A6EA38D" w14:textId="77777777" w:rsidR="00EA50AE" w:rsidRPr="00A24307" w:rsidRDefault="00EA50AE" w:rsidP="004940C1">
      <w:pPr>
        <w:ind w:firstLine="0"/>
        <w:rPr>
          <w:rFonts w:ascii="Times New Roman" w:hAnsi="Times New Roman"/>
          <w:szCs w:val="24"/>
        </w:rPr>
      </w:pPr>
    </w:p>
    <w:p w14:paraId="071084F5" w14:textId="3A092849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### 6.</w:t>
      </w:r>
      <w:r w:rsidRPr="00A24307">
        <w:rPr>
          <w:rFonts w:ascii="Times New Roman" w:hAnsi="Times New Roman"/>
          <w:b/>
          <w:bCs/>
          <w:szCs w:val="24"/>
        </w:rPr>
        <w:t>3</w:t>
      </w:r>
      <w:r w:rsidRPr="00A24307">
        <w:rPr>
          <w:rFonts w:ascii="Times New Roman" w:hAnsi="Times New Roman"/>
          <w:b/>
          <w:bCs/>
          <w:szCs w:val="24"/>
        </w:rPr>
        <w:t xml:space="preserve"> Integração com mensageria</w:t>
      </w:r>
    </w:p>
    <w:p w14:paraId="2E8A3F48" w14:textId="77777777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</w:p>
    <w:p w14:paraId="1B5F1384" w14:textId="6DC4C438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lastRenderedPageBreak/>
        <w:t xml:space="preserve"> Tecnologia: Firebase Cloud Messaging ou WebSocket.</w:t>
      </w:r>
    </w:p>
    <w:p w14:paraId="297C626E" w14:textId="30A87FAC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  Fluxo:</w:t>
      </w:r>
    </w:p>
    <w:p w14:paraId="23D8E7A3" w14:textId="77777777" w:rsidR="00EA50AE" w:rsidRPr="00A24307" w:rsidRDefault="00EA50AE" w:rsidP="00EA50AE">
      <w:pPr>
        <w:numPr>
          <w:ilvl w:val="0"/>
          <w:numId w:val="17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Usuário adiciona produto ao carrinho.</w:t>
      </w:r>
    </w:p>
    <w:p w14:paraId="533B0B3D" w14:textId="77777777" w:rsidR="00EA50AE" w:rsidRPr="00A24307" w:rsidRDefault="00EA50AE" w:rsidP="00EA50AE">
      <w:pPr>
        <w:numPr>
          <w:ilvl w:val="0"/>
          <w:numId w:val="17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Backend consulta regras relevantes.</w:t>
      </w:r>
    </w:p>
    <w:p w14:paraId="1B2B17C0" w14:textId="77777777" w:rsidR="00EA50AE" w:rsidRPr="00A24307" w:rsidRDefault="00EA50AE" w:rsidP="00EA50AE">
      <w:pPr>
        <w:numPr>
          <w:ilvl w:val="0"/>
          <w:numId w:val="17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Sugestões são enviadas via mensageria.</w:t>
      </w:r>
    </w:p>
    <w:p w14:paraId="5F3AEC80" w14:textId="77777777" w:rsidR="00EA50AE" w:rsidRPr="00A24307" w:rsidRDefault="00EA50AE" w:rsidP="00EA50AE">
      <w:pPr>
        <w:numPr>
          <w:ilvl w:val="0"/>
          <w:numId w:val="17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Frontend exibe notificação ou banner “Compre junto”.</w:t>
      </w:r>
    </w:p>
    <w:p w14:paraId="728FDCD6" w14:textId="4B36AF8B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  Exemplo de mensagem:</w:t>
      </w:r>
    </w:p>
    <w:p w14:paraId="141804FE" w14:textId="77777777" w:rsidR="00EA50AE" w:rsidRPr="00A24307" w:rsidRDefault="00EA50AE" w:rsidP="00EA50AE">
      <w:pPr>
        <w:numPr>
          <w:ilvl w:val="0"/>
          <w:numId w:val="18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“Você adicionou uma bola de futebol. Que tal também levar uma bomba de ar?”</w:t>
      </w:r>
    </w:p>
    <w:p w14:paraId="0E82F369" w14:textId="77777777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</w:p>
    <w:p w14:paraId="4E64AB68" w14:textId="77777777" w:rsidR="00EA50AE" w:rsidRPr="00A24307" w:rsidRDefault="00EA50AE" w:rsidP="004940C1">
      <w:pPr>
        <w:ind w:firstLine="0"/>
        <w:rPr>
          <w:rFonts w:ascii="Times New Roman" w:hAnsi="Times New Roman"/>
          <w:szCs w:val="24"/>
        </w:rPr>
      </w:pPr>
    </w:p>
    <w:p w14:paraId="4084D28D" w14:textId="3BA1FE41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### 6.</w:t>
      </w:r>
      <w:r w:rsidRPr="00A24307">
        <w:rPr>
          <w:rFonts w:ascii="Times New Roman" w:hAnsi="Times New Roman"/>
          <w:b/>
          <w:bCs/>
          <w:szCs w:val="24"/>
        </w:rPr>
        <w:t>4</w:t>
      </w:r>
      <w:r w:rsidRPr="00A24307">
        <w:rPr>
          <w:rFonts w:ascii="Times New Roman" w:hAnsi="Times New Roman"/>
          <w:b/>
          <w:bCs/>
          <w:szCs w:val="24"/>
        </w:rPr>
        <w:t xml:space="preserve"> Métricas de avaliação</w:t>
      </w:r>
    </w:p>
    <w:p w14:paraId="259DBBDE" w14:textId="77777777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</w:p>
    <w:p w14:paraId="2B14F680" w14:textId="77777777" w:rsidR="00EA50AE" w:rsidRPr="00A24307" w:rsidRDefault="00EA50AE" w:rsidP="00EA50AE">
      <w:pPr>
        <w:numPr>
          <w:ilvl w:val="0"/>
          <w:numId w:val="19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Taxa de cliques (CTR): quantos usuários interagem com as sugestões.</w:t>
      </w:r>
    </w:p>
    <w:p w14:paraId="5E41563A" w14:textId="77777777" w:rsidR="00EA50AE" w:rsidRPr="00A24307" w:rsidRDefault="00EA50AE" w:rsidP="00EA50AE">
      <w:pPr>
        <w:numPr>
          <w:ilvl w:val="0"/>
          <w:numId w:val="19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Conversão de vendas cruzadas: aumento percentual de produtos adicionais comprados.</w:t>
      </w:r>
    </w:p>
    <w:p w14:paraId="0B95E516" w14:textId="77777777" w:rsidR="00EA50AE" w:rsidRPr="00A24307" w:rsidRDefault="00EA50AE" w:rsidP="00EA50AE">
      <w:pPr>
        <w:numPr>
          <w:ilvl w:val="0"/>
          <w:numId w:val="19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Precisão das recomendações: proporção de sugestões aceitas vs. ignoradas.</w:t>
      </w:r>
    </w:p>
    <w:p w14:paraId="52BCF748" w14:textId="1A2D9F18" w:rsidR="00EA50AE" w:rsidRPr="00A24307" w:rsidRDefault="00EA50AE" w:rsidP="00EA50AE">
      <w:pPr>
        <w:numPr>
          <w:ilvl w:val="0"/>
          <w:numId w:val="19"/>
        </w:numPr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Tempo de resposta: latência da recomendação em tempo real.</w:t>
      </w:r>
    </w:p>
    <w:p w14:paraId="0D458ED2" w14:textId="77777777" w:rsidR="00EA50AE" w:rsidRPr="00A24307" w:rsidRDefault="00EA50AE" w:rsidP="004940C1">
      <w:pPr>
        <w:ind w:firstLine="0"/>
        <w:rPr>
          <w:rFonts w:ascii="Times New Roman" w:hAnsi="Times New Roman"/>
          <w:szCs w:val="24"/>
        </w:rPr>
      </w:pPr>
    </w:p>
    <w:p w14:paraId="177851DA" w14:textId="51E1811C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>### 6.</w:t>
      </w:r>
      <w:r w:rsidRPr="00A24307">
        <w:rPr>
          <w:rFonts w:ascii="Times New Roman" w:hAnsi="Times New Roman"/>
          <w:b/>
          <w:bCs/>
          <w:szCs w:val="24"/>
        </w:rPr>
        <w:t>5</w:t>
      </w:r>
      <w:r w:rsidRPr="00A24307">
        <w:rPr>
          <w:rFonts w:ascii="Times New Roman" w:hAnsi="Times New Roman"/>
          <w:b/>
          <w:bCs/>
          <w:szCs w:val="24"/>
        </w:rPr>
        <w:t xml:space="preserve"> Evolução futura</w:t>
      </w:r>
    </w:p>
    <w:p w14:paraId="0029B58A" w14:textId="77777777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</w:p>
    <w:p w14:paraId="781CE899" w14:textId="47211B65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• </w:t>
      </w:r>
      <w:r w:rsidRPr="00A24307">
        <w:rPr>
          <w:rFonts w:ascii="Times New Roman" w:hAnsi="Times New Roman"/>
          <w:b/>
          <w:bCs/>
          <w:szCs w:val="24"/>
        </w:rPr>
        <w:t>Migrar de regras de associação para modelos de aprendizado supervisionado (classificação) ou deep learning para recomendações mais sofisticadas.</w:t>
      </w:r>
    </w:p>
    <w:p w14:paraId="0814388F" w14:textId="066761D7" w:rsidR="00EA50AE" w:rsidRPr="00A24307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• </w:t>
      </w:r>
      <w:r w:rsidRPr="00A24307">
        <w:rPr>
          <w:rFonts w:ascii="Times New Roman" w:hAnsi="Times New Roman"/>
          <w:b/>
          <w:bCs/>
          <w:szCs w:val="24"/>
        </w:rPr>
        <w:t>Personalizar sugestões por perfil de usuário (histórico de compras, preferências).</w:t>
      </w:r>
    </w:p>
    <w:p w14:paraId="0ACA8CE9" w14:textId="65303B7F" w:rsidR="00EA50AE" w:rsidRPr="00EA50AE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  <w:r w:rsidRPr="00A24307">
        <w:rPr>
          <w:rFonts w:ascii="Times New Roman" w:hAnsi="Times New Roman"/>
          <w:b/>
          <w:bCs/>
          <w:szCs w:val="24"/>
        </w:rPr>
        <w:t xml:space="preserve">• </w:t>
      </w:r>
      <w:r w:rsidRPr="00A24307">
        <w:rPr>
          <w:rFonts w:ascii="Times New Roman" w:hAnsi="Times New Roman"/>
          <w:b/>
          <w:bCs/>
          <w:szCs w:val="24"/>
        </w:rPr>
        <w:t>Integrar com promoções dinâmicas (ex.: desconto em combos).</w:t>
      </w:r>
    </w:p>
    <w:p w14:paraId="63241429" w14:textId="77777777" w:rsidR="00EA50AE" w:rsidRDefault="00EA50AE" w:rsidP="00EA50AE">
      <w:pPr>
        <w:ind w:firstLine="0"/>
        <w:rPr>
          <w:rFonts w:ascii="Times New Roman" w:hAnsi="Times New Roman"/>
          <w:b/>
          <w:bCs/>
          <w:szCs w:val="24"/>
        </w:rPr>
      </w:pPr>
    </w:p>
    <w:p w14:paraId="1255B3FB" w14:textId="77777777" w:rsidR="00DC5A76" w:rsidRPr="004940C1" w:rsidRDefault="00DC5A76" w:rsidP="004940C1">
      <w:pPr>
        <w:ind w:firstLine="0"/>
        <w:rPr>
          <w:rFonts w:ascii="Times New Roman" w:hAnsi="Times New Roman"/>
          <w:szCs w:val="24"/>
        </w:rPr>
      </w:pPr>
    </w:p>
    <w:p w14:paraId="7DA79AC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## Resumo executivo</w:t>
      </w:r>
    </w:p>
    <w:p w14:paraId="21EA357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3112CAD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 Entrega | Status |</w:t>
      </w:r>
    </w:p>
    <w:p w14:paraId="38FD3A95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|---------|--------|</w:t>
      </w:r>
    </w:p>
    <w:p w14:paraId="65BD25BE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Escopo e requisitos | </w:t>
      </w:r>
      <w:r w:rsidRPr="004940C1">
        <w:rPr>
          <w:rFonts w:ascii="Segoe UI Emoji" w:hAnsi="Segoe UI Emoji" w:cs="Segoe UI Emoji"/>
          <w:szCs w:val="24"/>
        </w:rPr>
        <w:t>✅</w:t>
      </w:r>
      <w:r w:rsidRPr="004940C1">
        <w:rPr>
          <w:rFonts w:ascii="Times New Roman" w:hAnsi="Times New Roman"/>
          <w:szCs w:val="24"/>
        </w:rPr>
        <w:t xml:space="preserve"> Documentado |</w:t>
      </w:r>
    </w:p>
    <w:p w14:paraId="245DCC08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Modelagem (casos de uso + arquitetura) | </w:t>
      </w:r>
      <w:r w:rsidRPr="004940C1">
        <w:rPr>
          <w:rFonts w:ascii="Segoe UI Emoji" w:hAnsi="Segoe UI Emoji" w:cs="Segoe UI Emoji"/>
          <w:szCs w:val="24"/>
        </w:rPr>
        <w:t>✅</w:t>
      </w:r>
      <w:r w:rsidRPr="004940C1">
        <w:rPr>
          <w:rFonts w:ascii="Times New Roman" w:hAnsi="Times New Roman"/>
          <w:szCs w:val="24"/>
        </w:rPr>
        <w:t xml:space="preserve"> Diagramas |</w:t>
      </w:r>
    </w:p>
    <w:p w14:paraId="3D6918DC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Back-end NestJS + API REST | </w:t>
      </w:r>
      <w:r w:rsidRPr="004940C1">
        <w:rPr>
          <w:rFonts w:ascii="Segoe UI Emoji" w:hAnsi="Segoe UI Emoji" w:cs="Segoe UI Emoji"/>
          <w:szCs w:val="24"/>
        </w:rPr>
        <w:t>✅</w:t>
      </w:r>
      <w:r w:rsidRPr="004940C1">
        <w:rPr>
          <w:rFonts w:ascii="Times New Roman" w:hAnsi="Times New Roman"/>
          <w:szCs w:val="24"/>
        </w:rPr>
        <w:t xml:space="preserve"> 5 módulos, 18 endpoints |</w:t>
      </w:r>
    </w:p>
    <w:p w14:paraId="03EB947B" w14:textId="650B00DC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lastRenderedPageBreak/>
        <w:t>| Front-end Next.js (7 telas)</w:t>
      </w:r>
      <w:r w:rsidR="00C666A3">
        <w:rPr>
          <w:rFonts w:ascii="Times New Roman" w:hAnsi="Times New Roman"/>
          <w:szCs w:val="24"/>
        </w:rPr>
        <w:t xml:space="preserve"> + </w:t>
      </w:r>
      <w:r w:rsidR="00C666A3" w:rsidRPr="00C666A3">
        <w:rPr>
          <w:rFonts w:ascii="Times New Roman" w:hAnsi="Times New Roman"/>
          <w:szCs w:val="24"/>
        </w:rPr>
        <w:t>Flutter (protótipo mobile)</w:t>
      </w:r>
      <w:r w:rsidRPr="004940C1">
        <w:rPr>
          <w:rFonts w:ascii="Times New Roman" w:hAnsi="Times New Roman"/>
          <w:szCs w:val="24"/>
        </w:rPr>
        <w:t xml:space="preserve"> | </w:t>
      </w:r>
      <w:r w:rsidRPr="004940C1">
        <w:rPr>
          <w:rFonts w:ascii="Segoe UI Emoji" w:hAnsi="Segoe UI Emoji" w:cs="Segoe UI Emoji"/>
          <w:szCs w:val="24"/>
        </w:rPr>
        <w:t>✅</w:t>
      </w:r>
      <w:r w:rsidRPr="004940C1">
        <w:rPr>
          <w:rFonts w:ascii="Times New Roman" w:hAnsi="Times New Roman"/>
          <w:szCs w:val="24"/>
        </w:rPr>
        <w:t xml:space="preserve"> Protótipo funcional |</w:t>
      </w:r>
    </w:p>
    <w:p w14:paraId="7FABDD0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 xml:space="preserve">| Banco PostgreSQL (7 entidades) | </w:t>
      </w:r>
      <w:r w:rsidRPr="004940C1">
        <w:rPr>
          <w:rFonts w:ascii="Segoe UI Emoji" w:hAnsi="Segoe UI Emoji" w:cs="Segoe UI Emoji"/>
          <w:szCs w:val="24"/>
        </w:rPr>
        <w:t>✅</w:t>
      </w:r>
      <w:r w:rsidRPr="004940C1">
        <w:rPr>
          <w:rFonts w:ascii="Times New Roman" w:hAnsi="Times New Roman"/>
          <w:szCs w:val="24"/>
        </w:rPr>
        <w:t xml:space="preserve"> Schema Prisma + seed |</w:t>
      </w:r>
    </w:p>
    <w:p w14:paraId="7F4AD45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74C11167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b/>
          <w:bCs/>
          <w:szCs w:val="24"/>
        </w:rPr>
        <w:t>**URLs em execução:**</w:t>
      </w:r>
    </w:p>
    <w:p w14:paraId="2DC589BD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</w:p>
    <w:p w14:paraId="0E41F21A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- Web: http://localhost:3003</w:t>
      </w:r>
    </w:p>
    <w:p w14:paraId="12F18C24" w14:textId="77777777" w:rsidR="004940C1" w:rsidRPr="004940C1" w:rsidRDefault="004940C1" w:rsidP="004940C1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- API: http://localhost:3002/api</w:t>
      </w:r>
    </w:p>
    <w:p w14:paraId="07AD76FB" w14:textId="70F405B9" w:rsidR="009A30A8" w:rsidRPr="004940C1" w:rsidRDefault="004940C1" w:rsidP="00FB785F">
      <w:pPr>
        <w:ind w:firstLine="0"/>
        <w:rPr>
          <w:rFonts w:ascii="Times New Roman" w:hAnsi="Times New Roman"/>
          <w:szCs w:val="24"/>
        </w:rPr>
      </w:pPr>
      <w:r w:rsidRPr="004940C1">
        <w:rPr>
          <w:rFonts w:ascii="Times New Roman" w:hAnsi="Times New Roman"/>
          <w:szCs w:val="24"/>
        </w:rPr>
        <w:t>- Swagger: http://localhost:3002/api/docs</w:t>
      </w:r>
    </w:p>
    <w:sectPr w:rsidR="009A30A8" w:rsidRPr="004940C1" w:rsidSect="009B1E6C">
      <w:headerReference w:type="default" r:id="rId12"/>
      <w:footnotePr>
        <w:pos w:val="beneathText"/>
      </w:footnotePr>
      <w:type w:val="continuous"/>
      <w:pgSz w:w="11905" w:h="16837"/>
      <w:pgMar w:top="1701" w:right="1134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5E75A" w14:textId="77777777" w:rsidR="008E7020" w:rsidRDefault="008E7020">
      <w:pPr>
        <w:spacing w:line="240" w:lineRule="auto"/>
      </w:pPr>
      <w:r>
        <w:separator/>
      </w:r>
    </w:p>
  </w:endnote>
  <w:endnote w:type="continuationSeparator" w:id="0">
    <w:p w14:paraId="69A23696" w14:textId="77777777" w:rsidR="008E7020" w:rsidRDefault="008E70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7" w:usb1="00000000" w:usb2="00000000" w:usb3="00000000" w:csb0="00000093" w:csb1="00000000"/>
  </w:font>
  <w:font w:name="DejaVu Sans">
    <w:charset w:val="00"/>
    <w:family w:val="swiss"/>
    <w:pitch w:val="variable"/>
    <w:sig w:usb0="E7002EFF" w:usb1="D200FDFF" w:usb2="0A246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28B26" w14:textId="77777777" w:rsidR="008E7020" w:rsidRDefault="008E7020" w:rsidP="00AC047F">
      <w:pPr>
        <w:spacing w:line="240" w:lineRule="auto"/>
        <w:ind w:firstLine="0"/>
        <w:jc w:val="left"/>
      </w:pPr>
      <w:r>
        <w:separator/>
      </w:r>
    </w:p>
  </w:footnote>
  <w:footnote w:type="continuationSeparator" w:id="0">
    <w:p w14:paraId="2F14CD2C" w14:textId="77777777" w:rsidR="008E7020" w:rsidRDefault="008E70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3C60F" w14:textId="77777777" w:rsidR="00BD099F" w:rsidRDefault="00BD099F">
    <w:pPr>
      <w:pStyle w:val="Cabealho"/>
      <w:jc w:val="right"/>
    </w:pPr>
  </w:p>
  <w:p w14:paraId="2AB20305" w14:textId="77777777" w:rsidR="00BD099F" w:rsidRDefault="00BD09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65436" w14:textId="77777777" w:rsidR="0044473D" w:rsidRDefault="0044473D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1711E5">
      <w:rPr>
        <w:noProof/>
      </w:rPr>
      <w:t>7</w:t>
    </w:r>
    <w:r>
      <w:fldChar w:fldCharType="end"/>
    </w:r>
  </w:p>
  <w:p w14:paraId="7F59547C" w14:textId="77777777" w:rsidR="0044473D" w:rsidRDefault="0044473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D822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1"/>
    <w:lvl w:ilvl="0">
      <w:start w:val="1"/>
      <w:numFmt w:val="decimal"/>
      <w:pStyle w:val="Ttulo2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2"/>
    <w:multiLevelType w:val="multilevel"/>
    <w:tmpl w:val="00000002"/>
    <w:name w:val="WW8Num15"/>
    <w:lvl w:ilvl="0">
      <w:start w:val="1"/>
      <w:numFmt w:val="decimal"/>
      <w:pStyle w:val="0-TitCap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3"/>
    <w:multiLevelType w:val="multilevel"/>
    <w:tmpl w:val="00000003"/>
    <w:name w:val="WW8Num17"/>
    <w:lvl w:ilvl="0">
      <w:start w:val="1"/>
      <w:numFmt w:val="decimal"/>
      <w:pStyle w:val="0-TitTextoComNum"/>
      <w:suff w:val="space"/>
      <w:lvlText w:val="%1 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4"/>
    <w:multiLevelType w:val="singleLevel"/>
    <w:tmpl w:val="00000004"/>
    <w:name w:val="WW8Num20"/>
    <w:lvl w:ilvl="0">
      <w:start w:val="1"/>
      <w:numFmt w:val="decimal"/>
      <w:pStyle w:val="0-SubTitComNum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5" w15:restartNumberingAfterBreak="0">
    <w:nsid w:val="0C793541"/>
    <w:multiLevelType w:val="hybridMultilevel"/>
    <w:tmpl w:val="5558AB90"/>
    <w:lvl w:ilvl="0" w:tplc="1876C844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0F4C7932"/>
    <w:multiLevelType w:val="multilevel"/>
    <w:tmpl w:val="865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931FD"/>
    <w:multiLevelType w:val="multilevel"/>
    <w:tmpl w:val="E68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E1BA7"/>
    <w:multiLevelType w:val="multilevel"/>
    <w:tmpl w:val="1E5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776F5"/>
    <w:multiLevelType w:val="hybridMultilevel"/>
    <w:tmpl w:val="BD5C1E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91BDA"/>
    <w:multiLevelType w:val="singleLevel"/>
    <w:tmpl w:val="D9B244CC"/>
    <w:lvl w:ilvl="0">
      <w:start w:val="1"/>
      <w:numFmt w:val="bullet"/>
      <w:pStyle w:val="RME-Resumo"/>
      <w:lvlText w:val="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  <w:b w:val="0"/>
        <w:i w:val="0"/>
        <w:strike w:val="0"/>
        <w:dstrike w:val="0"/>
        <w:sz w:val="20"/>
        <w:u w:val="none"/>
        <w:effect w:val="none"/>
      </w:rPr>
    </w:lvl>
  </w:abstractNum>
  <w:abstractNum w:abstractNumId="11" w15:restartNumberingAfterBreak="0">
    <w:nsid w:val="47F428A4"/>
    <w:multiLevelType w:val="hybridMultilevel"/>
    <w:tmpl w:val="D37A8F7E"/>
    <w:lvl w:ilvl="0" w:tplc="D6CA90F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1019B5"/>
    <w:multiLevelType w:val="hybridMultilevel"/>
    <w:tmpl w:val="FAE01F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2B3F44"/>
    <w:multiLevelType w:val="multilevel"/>
    <w:tmpl w:val="92FC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10AB6"/>
    <w:multiLevelType w:val="hybridMultilevel"/>
    <w:tmpl w:val="11601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170706"/>
    <w:multiLevelType w:val="multilevel"/>
    <w:tmpl w:val="5CA4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6427ED"/>
    <w:multiLevelType w:val="hybridMultilevel"/>
    <w:tmpl w:val="EE98CB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BF467C"/>
    <w:multiLevelType w:val="multilevel"/>
    <w:tmpl w:val="A29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6225B"/>
    <w:multiLevelType w:val="hybridMultilevel"/>
    <w:tmpl w:val="13BC6A5C"/>
    <w:lvl w:ilvl="0" w:tplc="FA6CC3DA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71650F01"/>
    <w:multiLevelType w:val="multilevel"/>
    <w:tmpl w:val="AE6E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A55F78"/>
    <w:multiLevelType w:val="hybridMultilevel"/>
    <w:tmpl w:val="73667EB8"/>
    <w:lvl w:ilvl="0" w:tplc="B00A1FA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283645">
    <w:abstractNumId w:val="1"/>
  </w:num>
  <w:num w:numId="2" w16cid:durableId="2140803500">
    <w:abstractNumId w:val="2"/>
  </w:num>
  <w:num w:numId="3" w16cid:durableId="1624532456">
    <w:abstractNumId w:val="3"/>
  </w:num>
  <w:num w:numId="4" w16cid:durableId="1941063294">
    <w:abstractNumId w:val="4"/>
  </w:num>
  <w:num w:numId="5" w16cid:durableId="581110744">
    <w:abstractNumId w:val="18"/>
  </w:num>
  <w:num w:numId="6" w16cid:durableId="794370359">
    <w:abstractNumId w:val="5"/>
  </w:num>
  <w:num w:numId="7" w16cid:durableId="1908146402">
    <w:abstractNumId w:val="0"/>
  </w:num>
  <w:num w:numId="8" w16cid:durableId="8606200">
    <w:abstractNumId w:val="12"/>
  </w:num>
  <w:num w:numId="9" w16cid:durableId="84305777">
    <w:abstractNumId w:val="14"/>
  </w:num>
  <w:num w:numId="10" w16cid:durableId="1674912350">
    <w:abstractNumId w:val="10"/>
  </w:num>
  <w:num w:numId="11" w16cid:durableId="1074083903">
    <w:abstractNumId w:val="7"/>
  </w:num>
  <w:num w:numId="12" w16cid:durableId="1247806802">
    <w:abstractNumId w:val="11"/>
  </w:num>
  <w:num w:numId="13" w16cid:durableId="2044211182">
    <w:abstractNumId w:val="15"/>
  </w:num>
  <w:num w:numId="14" w16cid:durableId="1617132336">
    <w:abstractNumId w:val="9"/>
  </w:num>
  <w:num w:numId="15" w16cid:durableId="1075397801">
    <w:abstractNumId w:val="8"/>
  </w:num>
  <w:num w:numId="16" w16cid:durableId="2018388403">
    <w:abstractNumId w:val="13"/>
  </w:num>
  <w:num w:numId="17" w16cid:durableId="875703822">
    <w:abstractNumId w:val="19"/>
  </w:num>
  <w:num w:numId="18" w16cid:durableId="871305621">
    <w:abstractNumId w:val="6"/>
  </w:num>
  <w:num w:numId="19" w16cid:durableId="2114127869">
    <w:abstractNumId w:val="17"/>
  </w:num>
  <w:num w:numId="20" w16cid:durableId="1552501176">
    <w:abstractNumId w:val="16"/>
  </w:num>
  <w:num w:numId="21" w16cid:durableId="20764695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93"/>
    <w:rsid w:val="00002BAB"/>
    <w:rsid w:val="000037F4"/>
    <w:rsid w:val="00006D7E"/>
    <w:rsid w:val="00017142"/>
    <w:rsid w:val="00020D4C"/>
    <w:rsid w:val="000352E7"/>
    <w:rsid w:val="00043528"/>
    <w:rsid w:val="00056D5A"/>
    <w:rsid w:val="00060B2E"/>
    <w:rsid w:val="00061666"/>
    <w:rsid w:val="000726F0"/>
    <w:rsid w:val="00076651"/>
    <w:rsid w:val="00080AAE"/>
    <w:rsid w:val="00086163"/>
    <w:rsid w:val="0008752C"/>
    <w:rsid w:val="000A1072"/>
    <w:rsid w:val="000A1BAF"/>
    <w:rsid w:val="000B3A3A"/>
    <w:rsid w:val="000C5BF7"/>
    <w:rsid w:val="000D0BE8"/>
    <w:rsid w:val="000D2574"/>
    <w:rsid w:val="000D2B28"/>
    <w:rsid w:val="000E54BD"/>
    <w:rsid w:val="000E7778"/>
    <w:rsid w:val="000F1D0D"/>
    <w:rsid w:val="000F310F"/>
    <w:rsid w:val="001027B6"/>
    <w:rsid w:val="001155B1"/>
    <w:rsid w:val="00123BF6"/>
    <w:rsid w:val="001363C5"/>
    <w:rsid w:val="00136F83"/>
    <w:rsid w:val="001419D2"/>
    <w:rsid w:val="00153062"/>
    <w:rsid w:val="00154EFB"/>
    <w:rsid w:val="00161BF4"/>
    <w:rsid w:val="00167E50"/>
    <w:rsid w:val="001711E5"/>
    <w:rsid w:val="00172704"/>
    <w:rsid w:val="00180715"/>
    <w:rsid w:val="001B054B"/>
    <w:rsid w:val="001B66D4"/>
    <w:rsid w:val="001B7153"/>
    <w:rsid w:val="001D35E4"/>
    <w:rsid w:val="001E0837"/>
    <w:rsid w:val="001E1227"/>
    <w:rsid w:val="001E2DD8"/>
    <w:rsid w:val="001E7914"/>
    <w:rsid w:val="001F6E92"/>
    <w:rsid w:val="001F77AA"/>
    <w:rsid w:val="00221861"/>
    <w:rsid w:val="002275AE"/>
    <w:rsid w:val="00227FB5"/>
    <w:rsid w:val="00240B18"/>
    <w:rsid w:val="00240EC0"/>
    <w:rsid w:val="00251264"/>
    <w:rsid w:val="00254EE6"/>
    <w:rsid w:val="00262F3B"/>
    <w:rsid w:val="0026777B"/>
    <w:rsid w:val="002717F5"/>
    <w:rsid w:val="00273317"/>
    <w:rsid w:val="00284107"/>
    <w:rsid w:val="0029132C"/>
    <w:rsid w:val="00294508"/>
    <w:rsid w:val="002A38CB"/>
    <w:rsid w:val="002B6ED8"/>
    <w:rsid w:val="002C0EF1"/>
    <w:rsid w:val="002C1365"/>
    <w:rsid w:val="002C6C3E"/>
    <w:rsid w:val="002D3CD1"/>
    <w:rsid w:val="002E5EE0"/>
    <w:rsid w:val="002F03A6"/>
    <w:rsid w:val="002F0C7D"/>
    <w:rsid w:val="003043E1"/>
    <w:rsid w:val="00305CDB"/>
    <w:rsid w:val="003177E9"/>
    <w:rsid w:val="003245FE"/>
    <w:rsid w:val="00325835"/>
    <w:rsid w:val="003447F4"/>
    <w:rsid w:val="00351A43"/>
    <w:rsid w:val="00355852"/>
    <w:rsid w:val="003657A7"/>
    <w:rsid w:val="003913B3"/>
    <w:rsid w:val="00394337"/>
    <w:rsid w:val="003A141E"/>
    <w:rsid w:val="003B7784"/>
    <w:rsid w:val="003C2E49"/>
    <w:rsid w:val="0040124F"/>
    <w:rsid w:val="00416768"/>
    <w:rsid w:val="00421934"/>
    <w:rsid w:val="00427593"/>
    <w:rsid w:val="004358CA"/>
    <w:rsid w:val="00436427"/>
    <w:rsid w:val="0044473D"/>
    <w:rsid w:val="00445643"/>
    <w:rsid w:val="0045096A"/>
    <w:rsid w:val="00465189"/>
    <w:rsid w:val="004660BB"/>
    <w:rsid w:val="00471898"/>
    <w:rsid w:val="00474A40"/>
    <w:rsid w:val="004756CA"/>
    <w:rsid w:val="00475763"/>
    <w:rsid w:val="00476CD4"/>
    <w:rsid w:val="00487393"/>
    <w:rsid w:val="0049109C"/>
    <w:rsid w:val="004940C1"/>
    <w:rsid w:val="004D6EEF"/>
    <w:rsid w:val="004D7A7C"/>
    <w:rsid w:val="004E46D3"/>
    <w:rsid w:val="004E6009"/>
    <w:rsid w:val="004F4164"/>
    <w:rsid w:val="0050198E"/>
    <w:rsid w:val="0050271E"/>
    <w:rsid w:val="005135EA"/>
    <w:rsid w:val="00516635"/>
    <w:rsid w:val="00521763"/>
    <w:rsid w:val="0052722D"/>
    <w:rsid w:val="00543A94"/>
    <w:rsid w:val="00553354"/>
    <w:rsid w:val="005571E9"/>
    <w:rsid w:val="00562F08"/>
    <w:rsid w:val="00563DBE"/>
    <w:rsid w:val="00586740"/>
    <w:rsid w:val="00597416"/>
    <w:rsid w:val="005A0B4C"/>
    <w:rsid w:val="005A6C40"/>
    <w:rsid w:val="005C5C0A"/>
    <w:rsid w:val="005D52EB"/>
    <w:rsid w:val="005D61D4"/>
    <w:rsid w:val="005F0EE4"/>
    <w:rsid w:val="005F395D"/>
    <w:rsid w:val="00610433"/>
    <w:rsid w:val="0061553A"/>
    <w:rsid w:val="00622ED1"/>
    <w:rsid w:val="00624FDA"/>
    <w:rsid w:val="006340D0"/>
    <w:rsid w:val="006411D2"/>
    <w:rsid w:val="00675635"/>
    <w:rsid w:val="006773E5"/>
    <w:rsid w:val="006858C2"/>
    <w:rsid w:val="006957C4"/>
    <w:rsid w:val="006A2975"/>
    <w:rsid w:val="006A3DB9"/>
    <w:rsid w:val="006A709F"/>
    <w:rsid w:val="006A7985"/>
    <w:rsid w:val="006D3A8C"/>
    <w:rsid w:val="006E2006"/>
    <w:rsid w:val="006F1D6B"/>
    <w:rsid w:val="006F1EEB"/>
    <w:rsid w:val="006F7626"/>
    <w:rsid w:val="00701700"/>
    <w:rsid w:val="007123F7"/>
    <w:rsid w:val="00712918"/>
    <w:rsid w:val="00724A7A"/>
    <w:rsid w:val="007302BC"/>
    <w:rsid w:val="00731ED8"/>
    <w:rsid w:val="007365ED"/>
    <w:rsid w:val="00762A53"/>
    <w:rsid w:val="007712DE"/>
    <w:rsid w:val="00776386"/>
    <w:rsid w:val="007774B1"/>
    <w:rsid w:val="00781A50"/>
    <w:rsid w:val="00791C12"/>
    <w:rsid w:val="00793D0A"/>
    <w:rsid w:val="00794773"/>
    <w:rsid w:val="007B0A68"/>
    <w:rsid w:val="007F038A"/>
    <w:rsid w:val="007F5685"/>
    <w:rsid w:val="007F71FA"/>
    <w:rsid w:val="00800839"/>
    <w:rsid w:val="00802C64"/>
    <w:rsid w:val="00811962"/>
    <w:rsid w:val="00824156"/>
    <w:rsid w:val="0083009A"/>
    <w:rsid w:val="00835230"/>
    <w:rsid w:val="00835CFD"/>
    <w:rsid w:val="0083678F"/>
    <w:rsid w:val="00840257"/>
    <w:rsid w:val="00845DC3"/>
    <w:rsid w:val="008547E0"/>
    <w:rsid w:val="008613BE"/>
    <w:rsid w:val="008637B1"/>
    <w:rsid w:val="00884479"/>
    <w:rsid w:val="008879E9"/>
    <w:rsid w:val="00892697"/>
    <w:rsid w:val="00892B85"/>
    <w:rsid w:val="00894949"/>
    <w:rsid w:val="008A51CF"/>
    <w:rsid w:val="008B0367"/>
    <w:rsid w:val="008B1E7E"/>
    <w:rsid w:val="008B4059"/>
    <w:rsid w:val="008B4E6F"/>
    <w:rsid w:val="008B5D68"/>
    <w:rsid w:val="008B768E"/>
    <w:rsid w:val="008C1A88"/>
    <w:rsid w:val="008D1828"/>
    <w:rsid w:val="008D290D"/>
    <w:rsid w:val="008D42DD"/>
    <w:rsid w:val="008D5F39"/>
    <w:rsid w:val="008D61C0"/>
    <w:rsid w:val="008E40AA"/>
    <w:rsid w:val="008E7020"/>
    <w:rsid w:val="008F4753"/>
    <w:rsid w:val="008F52E2"/>
    <w:rsid w:val="009116B4"/>
    <w:rsid w:val="00924765"/>
    <w:rsid w:val="009301D0"/>
    <w:rsid w:val="00930F91"/>
    <w:rsid w:val="009408DF"/>
    <w:rsid w:val="00945794"/>
    <w:rsid w:val="0095587F"/>
    <w:rsid w:val="009635B2"/>
    <w:rsid w:val="009829FA"/>
    <w:rsid w:val="0098578D"/>
    <w:rsid w:val="0098776F"/>
    <w:rsid w:val="00994243"/>
    <w:rsid w:val="00995ABB"/>
    <w:rsid w:val="009A30A8"/>
    <w:rsid w:val="009A543B"/>
    <w:rsid w:val="009B196A"/>
    <w:rsid w:val="009B1E6C"/>
    <w:rsid w:val="009B3E09"/>
    <w:rsid w:val="009B423C"/>
    <w:rsid w:val="009C2B16"/>
    <w:rsid w:val="009C5421"/>
    <w:rsid w:val="009D358A"/>
    <w:rsid w:val="009E0659"/>
    <w:rsid w:val="009E3E49"/>
    <w:rsid w:val="009F114C"/>
    <w:rsid w:val="009F6CE4"/>
    <w:rsid w:val="009F76E5"/>
    <w:rsid w:val="00A03BD3"/>
    <w:rsid w:val="00A061E4"/>
    <w:rsid w:val="00A13E3A"/>
    <w:rsid w:val="00A24307"/>
    <w:rsid w:val="00A31E76"/>
    <w:rsid w:val="00A329B3"/>
    <w:rsid w:val="00A41AB1"/>
    <w:rsid w:val="00A47E87"/>
    <w:rsid w:val="00A52BDA"/>
    <w:rsid w:val="00A67642"/>
    <w:rsid w:val="00AA1ED0"/>
    <w:rsid w:val="00AA5AB8"/>
    <w:rsid w:val="00AB2651"/>
    <w:rsid w:val="00AB6845"/>
    <w:rsid w:val="00AB7C70"/>
    <w:rsid w:val="00AC047F"/>
    <w:rsid w:val="00AC1AD7"/>
    <w:rsid w:val="00AC73C7"/>
    <w:rsid w:val="00B01591"/>
    <w:rsid w:val="00B06FF2"/>
    <w:rsid w:val="00B271DE"/>
    <w:rsid w:val="00B418CC"/>
    <w:rsid w:val="00B42452"/>
    <w:rsid w:val="00B55FBA"/>
    <w:rsid w:val="00B61DCE"/>
    <w:rsid w:val="00B80A05"/>
    <w:rsid w:val="00B82BC4"/>
    <w:rsid w:val="00BA057E"/>
    <w:rsid w:val="00BA547D"/>
    <w:rsid w:val="00BB1D48"/>
    <w:rsid w:val="00BB630D"/>
    <w:rsid w:val="00BB74AB"/>
    <w:rsid w:val="00BC32AE"/>
    <w:rsid w:val="00BD06F8"/>
    <w:rsid w:val="00BD099F"/>
    <w:rsid w:val="00BE3C10"/>
    <w:rsid w:val="00BE4DDB"/>
    <w:rsid w:val="00BF1153"/>
    <w:rsid w:val="00BF47AC"/>
    <w:rsid w:val="00C00176"/>
    <w:rsid w:val="00C06367"/>
    <w:rsid w:val="00C138CC"/>
    <w:rsid w:val="00C23248"/>
    <w:rsid w:val="00C267AC"/>
    <w:rsid w:val="00C408F3"/>
    <w:rsid w:val="00C44A34"/>
    <w:rsid w:val="00C45705"/>
    <w:rsid w:val="00C52C75"/>
    <w:rsid w:val="00C56B2F"/>
    <w:rsid w:val="00C632AC"/>
    <w:rsid w:val="00C666A3"/>
    <w:rsid w:val="00C725FA"/>
    <w:rsid w:val="00C726FD"/>
    <w:rsid w:val="00C7552D"/>
    <w:rsid w:val="00C77DFD"/>
    <w:rsid w:val="00C902FF"/>
    <w:rsid w:val="00C91201"/>
    <w:rsid w:val="00C9687C"/>
    <w:rsid w:val="00CA2205"/>
    <w:rsid w:val="00CB35C8"/>
    <w:rsid w:val="00CC7AF6"/>
    <w:rsid w:val="00CD33D7"/>
    <w:rsid w:val="00CE01F2"/>
    <w:rsid w:val="00CE098D"/>
    <w:rsid w:val="00CE1739"/>
    <w:rsid w:val="00CE4FF4"/>
    <w:rsid w:val="00CE7E76"/>
    <w:rsid w:val="00CF3A74"/>
    <w:rsid w:val="00CF7275"/>
    <w:rsid w:val="00D00548"/>
    <w:rsid w:val="00D03CB4"/>
    <w:rsid w:val="00D10648"/>
    <w:rsid w:val="00D11F03"/>
    <w:rsid w:val="00D352BE"/>
    <w:rsid w:val="00D41F13"/>
    <w:rsid w:val="00D54D39"/>
    <w:rsid w:val="00D6014E"/>
    <w:rsid w:val="00D650BC"/>
    <w:rsid w:val="00D652EF"/>
    <w:rsid w:val="00D66839"/>
    <w:rsid w:val="00D7606A"/>
    <w:rsid w:val="00D76A28"/>
    <w:rsid w:val="00D80F73"/>
    <w:rsid w:val="00D925C7"/>
    <w:rsid w:val="00D930C6"/>
    <w:rsid w:val="00D931F1"/>
    <w:rsid w:val="00DB21E7"/>
    <w:rsid w:val="00DB5C97"/>
    <w:rsid w:val="00DC3F5A"/>
    <w:rsid w:val="00DC5A76"/>
    <w:rsid w:val="00DC78BF"/>
    <w:rsid w:val="00DD1994"/>
    <w:rsid w:val="00E05374"/>
    <w:rsid w:val="00E204AE"/>
    <w:rsid w:val="00E21D14"/>
    <w:rsid w:val="00E22DCC"/>
    <w:rsid w:val="00E24131"/>
    <w:rsid w:val="00E24589"/>
    <w:rsid w:val="00E2615D"/>
    <w:rsid w:val="00E33B04"/>
    <w:rsid w:val="00E36F4A"/>
    <w:rsid w:val="00E43904"/>
    <w:rsid w:val="00E44AF0"/>
    <w:rsid w:val="00E51A33"/>
    <w:rsid w:val="00E70333"/>
    <w:rsid w:val="00E81CEA"/>
    <w:rsid w:val="00E94CE4"/>
    <w:rsid w:val="00E961F1"/>
    <w:rsid w:val="00EA50AE"/>
    <w:rsid w:val="00EB2E08"/>
    <w:rsid w:val="00EB6413"/>
    <w:rsid w:val="00ED14D9"/>
    <w:rsid w:val="00ED267A"/>
    <w:rsid w:val="00ED29E5"/>
    <w:rsid w:val="00ED5129"/>
    <w:rsid w:val="00EE1A94"/>
    <w:rsid w:val="00EF06DC"/>
    <w:rsid w:val="00EF2CCA"/>
    <w:rsid w:val="00EF59F6"/>
    <w:rsid w:val="00F02469"/>
    <w:rsid w:val="00F12009"/>
    <w:rsid w:val="00F14DAA"/>
    <w:rsid w:val="00F16347"/>
    <w:rsid w:val="00F16F77"/>
    <w:rsid w:val="00F27753"/>
    <w:rsid w:val="00F526DD"/>
    <w:rsid w:val="00F61496"/>
    <w:rsid w:val="00F65394"/>
    <w:rsid w:val="00F73732"/>
    <w:rsid w:val="00F74A9D"/>
    <w:rsid w:val="00F80C0E"/>
    <w:rsid w:val="00F84299"/>
    <w:rsid w:val="00F909A8"/>
    <w:rsid w:val="00F91D5C"/>
    <w:rsid w:val="00F936E0"/>
    <w:rsid w:val="00FA4F03"/>
    <w:rsid w:val="00FB49FD"/>
    <w:rsid w:val="00FB785F"/>
    <w:rsid w:val="00FB7DDC"/>
    <w:rsid w:val="00FC15D3"/>
    <w:rsid w:val="00FC4767"/>
    <w:rsid w:val="00FE21EA"/>
    <w:rsid w:val="00FF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9EFA3"/>
  <w15:chartTrackingRefBased/>
  <w15:docId w15:val="{AE381140-C679-4C82-B0BE-AB898C84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205"/>
    <w:pPr>
      <w:suppressAutoHyphens/>
      <w:spacing w:line="360" w:lineRule="auto"/>
      <w:ind w:firstLine="1418"/>
      <w:jc w:val="both"/>
    </w:pPr>
    <w:rPr>
      <w:rFonts w:ascii="Arial" w:hAnsi="Arial"/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keepLines/>
      <w:suppressAutoHyphens w:val="0"/>
      <w:spacing w:before="480" w:line="276" w:lineRule="auto"/>
      <w:outlineLvl w:val="0"/>
    </w:pPr>
    <w:rPr>
      <w:b/>
      <w:bCs/>
      <w:sz w:val="28"/>
      <w:szCs w:val="28"/>
    </w:rPr>
  </w:style>
  <w:style w:type="paragraph" w:styleId="Ttulo2">
    <w:name w:val="heading 2"/>
    <w:next w:val="Normal"/>
    <w:qFormat/>
    <w:pPr>
      <w:keepNext/>
      <w:numPr>
        <w:ilvl w:val="1"/>
        <w:numId w:val="1"/>
      </w:numPr>
      <w:suppressAutoHyphens/>
      <w:spacing w:before="240" w:after="60" w:line="360" w:lineRule="auto"/>
      <w:outlineLvl w:val="1"/>
    </w:pPr>
    <w:rPr>
      <w:rFonts w:ascii="Arial" w:eastAsia="Arial" w:hAnsi="Arial"/>
      <w:b/>
      <w:bCs/>
      <w:iCs/>
      <w:caps/>
      <w:sz w:val="24"/>
      <w:szCs w:val="28"/>
      <w:lang w:eastAsia="ar-SA"/>
    </w:rPr>
  </w:style>
  <w:style w:type="paragraph" w:styleId="Ttulo3">
    <w:name w:val="heading 3"/>
    <w:next w:val="Normal"/>
    <w:qFormat/>
    <w:pPr>
      <w:keepNext/>
      <w:suppressAutoHyphens/>
      <w:spacing w:before="240" w:after="60"/>
      <w:outlineLvl w:val="2"/>
    </w:pPr>
    <w:rPr>
      <w:rFonts w:ascii="Arial" w:eastAsia="Arial" w:hAnsi="Arial"/>
      <w:b/>
      <w:bCs/>
      <w:sz w:val="26"/>
      <w:szCs w:val="26"/>
      <w:lang w:eastAsia="ar-SA"/>
    </w:rPr>
  </w:style>
  <w:style w:type="paragraph" w:styleId="Ttulo5">
    <w:name w:val="heading 5"/>
    <w:basedOn w:val="Normal"/>
    <w:next w:val="Corpodetexto"/>
    <w:qFormat/>
    <w:pPr>
      <w:spacing w:before="280" w:after="280"/>
      <w:outlineLvl w:val="4"/>
    </w:pPr>
    <w:rPr>
      <w:rFonts w:ascii="Lucida Sans" w:hAnsi="Lucida Sans"/>
      <w:b/>
      <w:b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Fontepargpadro2">
    <w:name w:val="Fonte parág. padrão2"/>
  </w:style>
  <w:style w:type="character" w:customStyle="1" w:styleId="Ttulo1Char">
    <w:name w:val="Título 1 Char"/>
    <w:rPr>
      <w:rFonts w:ascii="Arial" w:eastAsia="Times New Roman" w:hAnsi="Arial" w:cs="Times New Roman"/>
      <w:b/>
      <w:bCs/>
      <w:sz w:val="28"/>
      <w:szCs w:val="28"/>
    </w:rPr>
  </w:style>
  <w:style w:type="character" w:customStyle="1" w:styleId="Ttulo2Char">
    <w:name w:val="Título 2 Char"/>
    <w:rPr>
      <w:rFonts w:ascii="Arial" w:hAnsi="Arial"/>
      <w:b/>
      <w:bCs/>
      <w:iCs/>
      <w:caps/>
      <w:sz w:val="24"/>
      <w:szCs w:val="28"/>
      <w:lang w:val="pt-BR" w:eastAsia="ar-SA" w:bidi="ar-SA"/>
    </w:rPr>
  </w:style>
  <w:style w:type="character" w:customStyle="1" w:styleId="Ttulo3Char">
    <w:name w:val="Título 3 Char"/>
    <w:rPr>
      <w:rFonts w:ascii="Arial" w:hAnsi="Arial"/>
      <w:b/>
      <w:bCs/>
      <w:sz w:val="26"/>
      <w:szCs w:val="26"/>
      <w:lang w:val="pt-BR" w:eastAsia="ar-SA" w:bidi="ar-SA"/>
    </w:rPr>
  </w:style>
  <w:style w:type="character" w:customStyle="1" w:styleId="CorpodetextoChar">
    <w:name w:val="Corpo de texto Char"/>
    <w:rPr>
      <w:rFonts w:eastAsia="Times New Roman"/>
      <w:b/>
      <w:bCs/>
      <w:sz w:val="28"/>
      <w:szCs w:val="27"/>
    </w:rPr>
  </w:style>
  <w:style w:type="character" w:customStyle="1" w:styleId="Ttulo5Char">
    <w:name w:val="Título 5 Char"/>
    <w:rPr>
      <w:rFonts w:ascii="Lucida Sans" w:eastAsia="Times New Roman" w:hAnsi="Lucida Sans"/>
      <w:b/>
      <w:bCs/>
      <w:sz w:val="20"/>
      <w:szCs w:val="20"/>
    </w:rPr>
  </w:style>
  <w:style w:type="character" w:customStyle="1" w:styleId="RodapChar">
    <w:name w:val="Rodapé Char"/>
    <w:rPr>
      <w:rFonts w:eastAsia="Times New Roman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styleId="Hyperlink">
    <w:name w:val="Hyperlink"/>
    <w:semiHidden/>
    <w:rPr>
      <w:color w:val="000080"/>
      <w:u w:val="single"/>
    </w:rPr>
  </w:style>
  <w:style w:type="character" w:customStyle="1" w:styleId="Fontepargpadro1">
    <w:name w:val="Fonte parág. padrão1"/>
  </w:style>
  <w:style w:type="character" w:customStyle="1" w:styleId="NumberingSymbols">
    <w:name w:val="Numbering Symbols"/>
    <w:rPr>
      <w:rFonts w:ascii="Arial" w:hAnsi="Arial"/>
    </w:rPr>
  </w:style>
  <w:style w:type="character" w:customStyle="1" w:styleId="WW-FootnoteCharacters">
    <w:name w:val="WW-Footnote Characters"/>
  </w:style>
  <w:style w:type="character" w:customStyle="1" w:styleId="WW-EndnoteCharacters">
    <w:name w:val="WW-Endnote Character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CabealhoChar">
    <w:name w:val="Cabeçalho Char"/>
    <w:uiPriority w:val="99"/>
    <w:rPr>
      <w:rFonts w:ascii="Arial" w:hAnsi="Arial"/>
      <w:sz w:val="24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ucida Bright" w:eastAsia="DejaVu Sans" w:hAnsi="Lucida Bright" w:cs="DejaVu Sans"/>
      <w:sz w:val="28"/>
      <w:szCs w:val="28"/>
    </w:rPr>
  </w:style>
  <w:style w:type="paragraph" w:styleId="Corpodetexto">
    <w:name w:val="Body Text"/>
    <w:basedOn w:val="Normal"/>
    <w:semiHidden/>
    <w:pPr>
      <w:jc w:val="center"/>
    </w:pPr>
    <w:rPr>
      <w:b/>
      <w:bCs/>
      <w:sz w:val="28"/>
      <w:szCs w:val="27"/>
    </w:rPr>
  </w:style>
  <w:style w:type="paragraph" w:styleId="Lista">
    <w:name w:val="List"/>
    <w:basedOn w:val="Corpodetexto"/>
    <w:semiHidden/>
    <w:rPr>
      <w:rFonts w:ascii="Lucida Sans" w:hAnsi="Lucida San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ascii="Lucida Sans" w:hAnsi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ascii="Lucida Sans" w:hAnsi="Lucida Sans"/>
    </w:rPr>
  </w:style>
  <w:style w:type="paragraph" w:customStyle="1" w:styleId="0-TitSeo">
    <w:name w:val="0-TitSeção"/>
    <w:next w:val="Normal"/>
    <w:pPr>
      <w:pageBreakBefore/>
      <w:suppressAutoHyphens/>
    </w:pPr>
    <w:rPr>
      <w:rFonts w:ascii="Arial" w:eastAsia="Arial" w:hAnsi="Arial"/>
      <w:b/>
      <w:caps/>
      <w:sz w:val="28"/>
      <w:lang w:eastAsia="ar-SA"/>
    </w:rPr>
  </w:style>
  <w:style w:type="paragraph" w:styleId="Sumrio1">
    <w:name w:val="toc 1"/>
    <w:next w:val="Normal"/>
    <w:semiHidden/>
    <w:pPr>
      <w:tabs>
        <w:tab w:val="right" w:leader="dot" w:pos="9070"/>
      </w:tabs>
      <w:suppressAutoHyphens/>
    </w:pPr>
    <w:rPr>
      <w:rFonts w:ascii="Arial" w:eastAsia="Arial" w:hAnsi="Arial"/>
      <w:sz w:val="24"/>
      <w:lang w:eastAsia="ar-SA"/>
    </w:rPr>
  </w:style>
  <w:style w:type="paragraph" w:styleId="Sumrio2">
    <w:name w:val="toc 2"/>
    <w:basedOn w:val="Index"/>
    <w:semiHidden/>
    <w:pPr>
      <w:ind w:left="283"/>
    </w:pPr>
  </w:style>
  <w:style w:type="paragraph" w:styleId="Sumrio3">
    <w:name w:val="toc 3"/>
    <w:basedOn w:val="Index"/>
    <w:semiHidden/>
    <w:pPr>
      <w:ind w:left="566"/>
    </w:pPr>
  </w:style>
  <w:style w:type="paragraph" w:styleId="Sumrio4">
    <w:name w:val="toc 4"/>
    <w:basedOn w:val="Index"/>
    <w:semiHidden/>
    <w:pPr>
      <w:ind w:left="849"/>
    </w:pPr>
  </w:style>
  <w:style w:type="paragraph" w:styleId="Sumrio5">
    <w:name w:val="toc 5"/>
    <w:basedOn w:val="Index"/>
    <w:semiHidden/>
    <w:pPr>
      <w:ind w:left="1132"/>
    </w:pPr>
  </w:style>
  <w:style w:type="paragraph" w:styleId="Sumrio6">
    <w:name w:val="toc 6"/>
    <w:basedOn w:val="Index"/>
    <w:semiHidden/>
    <w:pPr>
      <w:ind w:left="1415"/>
    </w:pPr>
  </w:style>
  <w:style w:type="paragraph" w:styleId="Sumrio7">
    <w:name w:val="toc 7"/>
    <w:basedOn w:val="Index"/>
    <w:semiHidden/>
    <w:pPr>
      <w:ind w:left="1698"/>
    </w:pPr>
  </w:style>
  <w:style w:type="paragraph" w:styleId="Sumrio8">
    <w:name w:val="toc 8"/>
    <w:basedOn w:val="Index"/>
    <w:semiHidden/>
    <w:pPr>
      <w:ind w:left="1981"/>
    </w:pPr>
  </w:style>
  <w:style w:type="paragraph" w:styleId="Sumrio9">
    <w:name w:val="toc 9"/>
    <w:basedOn w:val="Index"/>
    <w:semiHidden/>
    <w:pPr>
      <w:ind w:left="2264"/>
    </w:pPr>
  </w:style>
  <w:style w:type="paragraph" w:styleId="Rodap">
    <w:name w:val="footer"/>
    <w:basedOn w:val="Normal"/>
    <w:semiHidden/>
    <w:pPr>
      <w:suppressLineNumbers/>
    </w:pPr>
  </w:style>
  <w:style w:type="paragraph" w:styleId="NormalWeb">
    <w:name w:val="Normal (Web)"/>
    <w:basedOn w:val="Normal"/>
    <w:uiPriority w:val="99"/>
    <w:pPr>
      <w:suppressAutoHyphens w:val="0"/>
      <w:spacing w:before="280" w:after="119"/>
    </w:pPr>
  </w:style>
  <w:style w:type="paragraph" w:customStyle="1" w:styleId="Contents10">
    <w:name w:val="Contents 10"/>
    <w:basedOn w:val="Index"/>
    <w:pPr>
      <w:ind w:left="2547"/>
    </w:p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customStyle="1" w:styleId="Capa">
    <w:name w:val="Capa"/>
    <w:basedOn w:val="Rodap"/>
    <w:pPr>
      <w:jc w:val="right"/>
    </w:pPr>
    <w:rPr>
      <w:rFonts w:ascii="Lucida Sans" w:hAnsi="Lucida San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Corpodetexto"/>
  </w:style>
  <w:style w:type="paragraph" w:customStyle="1" w:styleId="NormalSimples">
    <w:name w:val="NormalSimples"/>
    <w:next w:val="Normal"/>
    <w:pPr>
      <w:suppressAutoHyphens/>
    </w:pPr>
    <w:rPr>
      <w:rFonts w:ascii="Arial" w:eastAsia="Arial" w:hAnsi="Arial" w:cs="Arial"/>
      <w:bCs/>
      <w:sz w:val="24"/>
      <w:szCs w:val="24"/>
      <w:lang w:eastAsia="ar-SA"/>
    </w:rPr>
  </w:style>
  <w:style w:type="paragraph" w:customStyle="1" w:styleId="0-CitacoesLongas">
    <w:name w:val="0-CitacoesLongas"/>
    <w:basedOn w:val="Normal"/>
    <w:pPr>
      <w:spacing w:before="180" w:after="180" w:line="240" w:lineRule="auto"/>
      <w:ind w:left="2268" w:firstLine="0"/>
    </w:pPr>
    <w:rPr>
      <w:sz w:val="20"/>
    </w:rPr>
  </w:style>
  <w:style w:type="paragraph" w:customStyle="1" w:styleId="0-Notas">
    <w:name w:val="0-Notas"/>
    <w:next w:val="Normal"/>
    <w:pPr>
      <w:suppressAutoHyphens/>
      <w:jc w:val="both"/>
    </w:pPr>
    <w:rPr>
      <w:rFonts w:ascii="Arial" w:eastAsia="Arial" w:hAnsi="Arial"/>
      <w:lang w:eastAsia="ar-SA"/>
    </w:rPr>
  </w:style>
  <w:style w:type="paragraph" w:customStyle="1" w:styleId="0-LegFigura">
    <w:name w:val="0-LegFigura"/>
    <w:next w:val="Normal"/>
    <w:pPr>
      <w:suppressAutoHyphens/>
      <w:jc w:val="both"/>
    </w:pPr>
    <w:rPr>
      <w:rFonts w:ascii="Arial" w:eastAsia="Arial" w:hAnsi="Arial"/>
      <w:lang w:eastAsia="ar-SA"/>
    </w:rPr>
  </w:style>
  <w:style w:type="paragraph" w:customStyle="1" w:styleId="0-Natureza">
    <w:name w:val="0-Natureza"/>
    <w:next w:val="Normal"/>
    <w:pPr>
      <w:suppressAutoHyphens/>
      <w:spacing w:before="2400"/>
      <w:ind w:left="4536"/>
      <w:jc w:val="both"/>
    </w:pPr>
    <w:rPr>
      <w:rFonts w:ascii="Arial" w:eastAsia="Arial" w:hAnsi="Arial"/>
      <w:sz w:val="24"/>
      <w:lang w:eastAsia="ar-SA"/>
    </w:rPr>
  </w:style>
  <w:style w:type="paragraph" w:customStyle="1" w:styleId="0-Autor">
    <w:name w:val="0-Autor"/>
    <w:next w:val="Normal"/>
    <w:pPr>
      <w:suppressAutoHyphens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itTCC">
    <w:name w:val="0-TitTCC"/>
    <w:next w:val="Normal"/>
    <w:pPr>
      <w:suppressAutoHyphens/>
      <w:spacing w:before="312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SubTitTCC">
    <w:name w:val="0-SubTitTCC"/>
    <w:next w:val="Normal"/>
    <w:pPr>
      <w:suppressAutoHyphens/>
      <w:jc w:val="center"/>
    </w:pPr>
    <w:rPr>
      <w:rFonts w:ascii="Arial" w:eastAsia="Arial" w:hAnsi="Arial"/>
      <w:sz w:val="28"/>
      <w:lang w:eastAsia="ar-SA"/>
    </w:rPr>
  </w:style>
  <w:style w:type="paragraph" w:customStyle="1" w:styleId="0-IES">
    <w:name w:val="0-IES"/>
    <w:next w:val="Normal"/>
    <w:pPr>
      <w:suppressAutoHyphens/>
      <w:spacing w:after="3120"/>
      <w:jc w:val="center"/>
    </w:pPr>
    <w:rPr>
      <w:rFonts w:ascii="Arial" w:eastAsia="Arial" w:hAnsi="Arial"/>
      <w:b/>
      <w:lang w:eastAsia="ar-SA"/>
    </w:rPr>
  </w:style>
  <w:style w:type="paragraph" w:customStyle="1" w:styleId="0-Local">
    <w:name w:val="0-Local"/>
    <w:next w:val="Normal"/>
    <w:pPr>
      <w:suppressAutoHyphens/>
      <w:spacing w:before="5000"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AutorAFR">
    <w:name w:val="0-AutorAFR"/>
    <w:next w:val="Normal"/>
    <w:pPr>
      <w:suppressAutoHyphens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itAFR">
    <w:name w:val="0-TitAFR"/>
    <w:next w:val="Normal"/>
    <w:pPr>
      <w:suppressAutoHyphens/>
      <w:spacing w:before="520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Data">
    <w:name w:val="0-Data"/>
    <w:next w:val="Normal"/>
    <w:pPr>
      <w:suppressAutoHyphens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Dedicatoria">
    <w:name w:val="0-Dedicatoria"/>
    <w:next w:val="Normal"/>
    <w:pPr>
      <w:suppressAutoHyphens/>
      <w:spacing w:before="6000"/>
      <w:ind w:left="4536"/>
      <w:jc w:val="both"/>
    </w:pPr>
    <w:rPr>
      <w:rFonts w:ascii="Arial" w:eastAsia="Arial" w:hAnsi="Arial"/>
      <w:sz w:val="24"/>
      <w:lang w:eastAsia="ar-SA"/>
    </w:rPr>
  </w:style>
  <w:style w:type="paragraph" w:customStyle="1" w:styleId="0-TitAgradec">
    <w:name w:val="0-TitAgradec"/>
    <w:basedOn w:val="Normal"/>
    <w:pPr>
      <w:spacing w:before="1200" w:after="1200" w:line="240" w:lineRule="auto"/>
      <w:ind w:firstLine="0"/>
      <w:jc w:val="center"/>
    </w:pPr>
    <w:rPr>
      <w:b/>
      <w:caps/>
      <w:sz w:val="28"/>
    </w:rPr>
  </w:style>
  <w:style w:type="paragraph" w:customStyle="1" w:styleId="0-TextoAgradec">
    <w:name w:val="0-TextoAgradec"/>
    <w:next w:val="Normal"/>
    <w:pPr>
      <w:suppressAutoHyphens/>
      <w:spacing w:line="360" w:lineRule="auto"/>
      <w:ind w:left="1701"/>
    </w:pPr>
    <w:rPr>
      <w:rFonts w:ascii="Arial" w:eastAsia="Arial" w:hAnsi="Arial"/>
      <w:sz w:val="24"/>
      <w:lang w:eastAsia="ar-SA"/>
    </w:rPr>
  </w:style>
  <w:style w:type="paragraph" w:customStyle="1" w:styleId="0-Epigrafe">
    <w:name w:val="0-Epigrafe"/>
    <w:next w:val="Normal"/>
    <w:pPr>
      <w:suppressAutoHyphens/>
      <w:spacing w:before="6000"/>
      <w:ind w:left="4536"/>
    </w:pPr>
    <w:rPr>
      <w:rFonts w:ascii="Arial" w:eastAsia="Arial" w:hAnsi="Arial"/>
      <w:i/>
      <w:sz w:val="24"/>
      <w:lang w:eastAsia="ar-SA"/>
    </w:rPr>
  </w:style>
  <w:style w:type="paragraph" w:customStyle="1" w:styleId="0-AutorEpigr">
    <w:name w:val="0-AutorEpigr"/>
    <w:next w:val="Normal"/>
    <w:pPr>
      <w:suppressAutoHyphens/>
      <w:jc w:val="right"/>
    </w:pPr>
    <w:rPr>
      <w:rFonts w:ascii="Arial" w:eastAsia="Arial" w:hAnsi="Arial"/>
      <w:sz w:val="24"/>
      <w:lang w:eastAsia="ar-SA"/>
    </w:rPr>
  </w:style>
  <w:style w:type="paragraph" w:customStyle="1" w:styleId="0-TitResumo">
    <w:name w:val="0-TitResumo"/>
    <w:next w:val="Normal"/>
    <w:pPr>
      <w:suppressAutoHyphens/>
      <w:spacing w:before="1200" w:after="120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extoResumo">
    <w:name w:val="0-TextoResumo"/>
    <w:next w:val="Normal"/>
    <w:pPr>
      <w:suppressAutoHyphens/>
      <w:jc w:val="both"/>
    </w:pPr>
    <w:rPr>
      <w:rFonts w:ascii="Arial" w:eastAsia="Arial" w:hAnsi="Arial"/>
      <w:sz w:val="24"/>
      <w:lang w:eastAsia="ar-SA"/>
    </w:rPr>
  </w:style>
  <w:style w:type="paragraph" w:customStyle="1" w:styleId="0-TitTextoSemNum">
    <w:name w:val="0-TitTextoSemNum"/>
    <w:next w:val="Normal"/>
    <w:pPr>
      <w:pageBreakBefore/>
      <w:suppressAutoHyphens/>
      <w:spacing w:line="360" w:lineRule="auto"/>
    </w:pPr>
    <w:rPr>
      <w:rFonts w:ascii="Arial" w:eastAsia="Arial" w:hAnsi="Arial"/>
      <w:b/>
      <w:sz w:val="24"/>
      <w:lang w:eastAsia="ar-SA"/>
    </w:rPr>
  </w:style>
  <w:style w:type="paragraph" w:customStyle="1" w:styleId="0-TitTextoComNum">
    <w:name w:val="0-TitTextoComNum"/>
    <w:next w:val="Normal"/>
    <w:pPr>
      <w:numPr>
        <w:numId w:val="3"/>
      </w:numPr>
      <w:suppressAutoHyphens/>
      <w:spacing w:after="180" w:line="360" w:lineRule="auto"/>
    </w:pPr>
    <w:rPr>
      <w:rFonts w:ascii="Arial" w:eastAsia="Arial" w:hAnsi="Arial"/>
      <w:b/>
      <w:caps/>
      <w:sz w:val="24"/>
      <w:lang w:eastAsia="ar-SA"/>
    </w:rPr>
  </w:style>
  <w:style w:type="paragraph" w:customStyle="1" w:styleId="0-SubTitComNum">
    <w:name w:val="0-SubTitComNum"/>
    <w:next w:val="Normal"/>
    <w:pPr>
      <w:numPr>
        <w:numId w:val="4"/>
      </w:numPr>
      <w:suppressAutoHyphens/>
      <w:spacing w:before="720" w:after="720"/>
    </w:pPr>
    <w:rPr>
      <w:rFonts w:ascii="Arial" w:eastAsia="Arial" w:hAnsi="Arial"/>
      <w:sz w:val="24"/>
      <w:lang w:eastAsia="ar-SA"/>
    </w:rPr>
  </w:style>
  <w:style w:type="paragraph" w:customStyle="1" w:styleId="0-LocalAFR">
    <w:name w:val="0-LocalAFR"/>
    <w:next w:val="Normal"/>
    <w:pPr>
      <w:suppressAutoHyphens/>
      <w:spacing w:before="2400"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TextoNormal">
    <w:name w:val="0-TextoNormal"/>
    <w:next w:val="Normal"/>
    <w:pPr>
      <w:suppressAutoHyphens/>
      <w:spacing w:line="360" w:lineRule="auto"/>
      <w:ind w:left="1418"/>
      <w:jc w:val="both"/>
    </w:pPr>
    <w:rPr>
      <w:rFonts w:ascii="Arial" w:eastAsia="Arial" w:hAnsi="Arial"/>
      <w:sz w:val="24"/>
      <w:szCs w:val="24"/>
      <w:lang w:eastAsia="ar-SA"/>
    </w:rPr>
  </w:style>
  <w:style w:type="paragraph" w:customStyle="1" w:styleId="0-LocalAPOV">
    <w:name w:val="0-LocalAPOV"/>
    <w:next w:val="Normal"/>
    <w:pPr>
      <w:suppressAutoHyphens/>
      <w:spacing w:before="1200" w:after="960"/>
      <w:jc w:val="center"/>
    </w:pPr>
    <w:rPr>
      <w:rFonts w:ascii="Arial" w:eastAsia="Arial" w:hAnsi="Arial"/>
      <w:sz w:val="24"/>
      <w:lang w:eastAsia="ar-SA"/>
    </w:rPr>
  </w:style>
  <w:style w:type="paragraph" w:customStyle="1" w:styleId="0-TitTCCAprov">
    <w:name w:val="0-TitTCCAprov"/>
    <w:basedOn w:val="0-TitTCC"/>
    <w:next w:val="Normal"/>
    <w:pPr>
      <w:spacing w:before="2400"/>
    </w:pPr>
  </w:style>
  <w:style w:type="paragraph" w:customStyle="1" w:styleId="0-Banca">
    <w:name w:val="0-Banca"/>
    <w:next w:val="Normal"/>
    <w:pPr>
      <w:suppressAutoHyphens/>
      <w:spacing w:before="180"/>
      <w:jc w:val="both"/>
    </w:pPr>
    <w:rPr>
      <w:rFonts w:ascii="Arial" w:eastAsia="Arial" w:hAnsi="Arial"/>
      <w:sz w:val="24"/>
      <w:lang w:eastAsia="ar-SA"/>
    </w:rPr>
  </w:style>
  <w:style w:type="paragraph" w:customStyle="1" w:styleId="0-TitCap1">
    <w:name w:val="0-TitCap1"/>
    <w:next w:val="Normal"/>
    <w:pPr>
      <w:numPr>
        <w:numId w:val="2"/>
      </w:numPr>
      <w:suppressAutoHyphens/>
      <w:spacing w:before="720" w:after="720"/>
    </w:pPr>
    <w:rPr>
      <w:rFonts w:ascii="Arial" w:eastAsia="Arial" w:hAnsi="Arial"/>
      <w:b/>
      <w:caps/>
      <w:sz w:val="24"/>
      <w:lang w:eastAsia="ar-SA"/>
    </w:rPr>
  </w:style>
  <w:style w:type="paragraph" w:customStyle="1" w:styleId="0-TitCap2">
    <w:name w:val="0-TitCap2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eastAsia="Arial" w:hAnsi="Arial"/>
      <w:caps/>
      <w:sz w:val="24"/>
      <w:lang w:eastAsia="ar-SA"/>
    </w:rPr>
  </w:style>
  <w:style w:type="paragraph" w:customStyle="1" w:styleId="0-TitCap3">
    <w:name w:val="0-TitCap3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eastAsia="Arial" w:hAnsi="Arial"/>
      <w:sz w:val="24"/>
      <w:lang w:eastAsia="ar-SA"/>
    </w:rPr>
  </w:style>
  <w:style w:type="paragraph" w:styleId="Cabealho">
    <w:name w:val="header"/>
    <w:basedOn w:val="Normal"/>
    <w:uiPriority w:val="99"/>
    <w:pPr>
      <w:tabs>
        <w:tab w:val="center" w:pos="4513"/>
        <w:tab w:val="right" w:pos="9026"/>
      </w:tabs>
    </w:pPr>
  </w:style>
  <w:style w:type="paragraph" w:customStyle="1" w:styleId="Ttulodocurso">
    <w:name w:val="Título do curso"/>
    <w:basedOn w:val="0-TitTCC"/>
    <w:pPr>
      <w:spacing w:before="0"/>
    </w:pPr>
  </w:style>
  <w:style w:type="paragraph" w:customStyle="1" w:styleId="TabeladeGrade31">
    <w:name w:val="Tabela de Grade 31"/>
    <w:basedOn w:val="Ttulo1"/>
    <w:next w:val="Normal"/>
    <w:uiPriority w:val="39"/>
    <w:semiHidden/>
    <w:unhideWhenUsed/>
    <w:qFormat/>
    <w:rsid w:val="002F03A6"/>
    <w:pPr>
      <w:ind w:firstLine="0"/>
      <w:jc w:val="left"/>
      <w:outlineLvl w:val="9"/>
    </w:pPr>
    <w:rPr>
      <w:rFonts w:ascii="Cambria" w:hAnsi="Cambria"/>
      <w:color w:val="365F91"/>
      <w:lang w:eastAsia="en-US"/>
    </w:rPr>
  </w:style>
  <w:style w:type="paragraph" w:customStyle="1" w:styleId="SombreamentoEscuro-nfase11">
    <w:name w:val="Sombreamento Escuro - Ênfase 11"/>
    <w:hidden/>
    <w:uiPriority w:val="99"/>
    <w:semiHidden/>
    <w:rsid w:val="00794773"/>
    <w:rPr>
      <w:rFonts w:ascii="Arial" w:hAnsi="Arial"/>
      <w:sz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47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94773"/>
    <w:rPr>
      <w:rFonts w:ascii="Tahoma" w:hAnsi="Tahoma" w:cs="Tahoma"/>
      <w:sz w:val="16"/>
      <w:szCs w:val="16"/>
      <w:lang w:eastAsia="ar-SA"/>
    </w:rPr>
  </w:style>
  <w:style w:type="character" w:styleId="Refdecomentrio">
    <w:name w:val="annotation reference"/>
    <w:uiPriority w:val="99"/>
    <w:semiHidden/>
    <w:unhideWhenUsed/>
    <w:rsid w:val="0067563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5635"/>
    <w:rPr>
      <w:sz w:val="20"/>
    </w:rPr>
  </w:style>
  <w:style w:type="character" w:customStyle="1" w:styleId="TextodecomentrioChar">
    <w:name w:val="Texto de comentário Char"/>
    <w:link w:val="Textodecomentrio"/>
    <w:uiPriority w:val="99"/>
    <w:rsid w:val="00675635"/>
    <w:rPr>
      <w:rFonts w:ascii="Arial" w:hAnsi="Arial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5635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675635"/>
    <w:rPr>
      <w:rFonts w:ascii="Arial" w:hAnsi="Arial"/>
      <w:b/>
      <w:bCs/>
      <w:lang w:eastAsia="ar-SA"/>
    </w:rPr>
  </w:style>
  <w:style w:type="table" w:styleId="Tabelacomgrade">
    <w:name w:val="Table Grid"/>
    <w:basedOn w:val="Tabelanormal"/>
    <w:uiPriority w:val="59"/>
    <w:rsid w:val="00060B2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0-BancaComponentes">
    <w:name w:val="0-BancaComponentes"/>
    <w:next w:val="Normal"/>
    <w:qFormat/>
    <w:rsid w:val="000A1072"/>
    <w:rPr>
      <w:rFonts w:ascii="Arial" w:eastAsia="Calibri" w:hAnsi="Arial"/>
      <w:sz w:val="24"/>
      <w:szCs w:val="22"/>
      <w:lang w:eastAsia="en-US"/>
    </w:rPr>
  </w:style>
  <w:style w:type="paragraph" w:customStyle="1" w:styleId="0-BancaInstituicao">
    <w:name w:val="0-BancaInstituicao"/>
    <w:next w:val="Normal"/>
    <w:qFormat/>
    <w:rsid w:val="000A1072"/>
    <w:pPr>
      <w:spacing w:after="200"/>
    </w:pPr>
    <w:rPr>
      <w:rFonts w:ascii="Arial" w:eastAsia="Calibri" w:hAnsi="Arial"/>
      <w:sz w:val="24"/>
      <w:szCs w:val="22"/>
      <w:lang w:eastAsia="en-US"/>
    </w:rPr>
  </w:style>
  <w:style w:type="paragraph" w:customStyle="1" w:styleId="0-NaturezaFolhaAPROV">
    <w:name w:val="0-NaturezaFolhaAPROV"/>
    <w:next w:val="Normal"/>
    <w:qFormat/>
    <w:rsid w:val="000A1072"/>
    <w:pPr>
      <w:spacing w:before="1700"/>
      <w:ind w:left="4536"/>
      <w:jc w:val="both"/>
    </w:pPr>
    <w:rPr>
      <w:rFonts w:ascii="Arial" w:eastAsia="Calibri" w:hAnsi="Arial"/>
      <w:sz w:val="24"/>
      <w:szCs w:val="22"/>
      <w:lang w:eastAsia="en-US"/>
    </w:rPr>
  </w:style>
  <w:style w:type="paragraph" w:customStyle="1" w:styleId="0-Normal">
    <w:name w:val="0-Normal"/>
    <w:qFormat/>
    <w:rsid w:val="000A1072"/>
    <w:pPr>
      <w:spacing w:line="360" w:lineRule="auto"/>
      <w:ind w:firstLine="1418"/>
      <w:jc w:val="both"/>
    </w:pPr>
    <w:rPr>
      <w:rFonts w:ascii="Arial" w:eastAsia="Calibri" w:hAnsi="Arial"/>
      <w:sz w:val="24"/>
      <w:szCs w:val="22"/>
      <w:lang w:eastAsia="en-US"/>
    </w:rPr>
  </w:style>
  <w:style w:type="paragraph" w:customStyle="1" w:styleId="0-TituloFolhaAPROV">
    <w:name w:val="0-TituloFolhaAPROV"/>
    <w:next w:val="0-Normal"/>
    <w:qFormat/>
    <w:rsid w:val="000A1072"/>
    <w:pPr>
      <w:spacing w:before="2000" w:line="360" w:lineRule="auto"/>
      <w:jc w:val="center"/>
    </w:pPr>
    <w:rPr>
      <w:rFonts w:ascii="Arial" w:eastAsia="Calibri" w:hAnsi="Arial"/>
      <w:b/>
      <w:caps/>
      <w:sz w:val="28"/>
      <w:szCs w:val="22"/>
      <w:lang w:eastAsia="en-US"/>
    </w:rPr>
  </w:style>
  <w:style w:type="paragraph" w:customStyle="1" w:styleId="Estilo1">
    <w:name w:val="Estilo1"/>
    <w:basedOn w:val="Normal"/>
    <w:qFormat/>
    <w:rsid w:val="00BA547D"/>
    <w:pPr>
      <w:suppressAutoHyphens w:val="0"/>
      <w:spacing w:after="200" w:line="480" w:lineRule="auto"/>
      <w:ind w:firstLine="0"/>
    </w:pPr>
    <w:rPr>
      <w:rFonts w:eastAsia="Calibri" w:cs="Arial"/>
      <w:b/>
      <w:sz w:val="28"/>
      <w:szCs w:val="28"/>
      <w:lang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CF3A74"/>
    <w:pPr>
      <w:suppressAutoHyphens w:val="0"/>
      <w:spacing w:after="200" w:line="240" w:lineRule="auto"/>
      <w:ind w:firstLine="0"/>
      <w:jc w:val="left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paragraph" w:styleId="PargrafodaLista">
    <w:name w:val="List Paragraph"/>
    <w:basedOn w:val="Normal"/>
    <w:uiPriority w:val="34"/>
    <w:qFormat/>
    <w:rsid w:val="009B423C"/>
    <w:pPr>
      <w:suppressAutoHyphens w:val="0"/>
      <w:spacing w:after="200" w:line="276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SemEspaamento">
    <w:name w:val="No Spacing"/>
    <w:uiPriority w:val="1"/>
    <w:qFormat/>
    <w:rsid w:val="00487393"/>
    <w:rPr>
      <w:rFonts w:ascii="Calibri" w:eastAsia="Calibri" w:hAnsi="Calibri"/>
      <w:sz w:val="22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731ED8"/>
  </w:style>
  <w:style w:type="character" w:styleId="Forte">
    <w:name w:val="Strong"/>
    <w:uiPriority w:val="22"/>
    <w:qFormat/>
    <w:rsid w:val="00731ED8"/>
    <w:rPr>
      <w:b/>
      <w:bCs/>
    </w:rPr>
  </w:style>
  <w:style w:type="character" w:styleId="TextodoEspaoReservado">
    <w:name w:val="Placeholder Text"/>
    <w:uiPriority w:val="99"/>
    <w:semiHidden/>
    <w:rsid w:val="00325835"/>
    <w:rPr>
      <w:color w:val="808080"/>
    </w:rPr>
  </w:style>
  <w:style w:type="paragraph" w:customStyle="1" w:styleId="RME-Resumo">
    <w:name w:val="RME - Resumo"/>
    <w:basedOn w:val="Normal"/>
    <w:rsid w:val="00BD099F"/>
    <w:pPr>
      <w:numPr>
        <w:numId w:val="10"/>
      </w:numPr>
      <w:suppressAutoHyphens w:val="0"/>
      <w:spacing w:before="80" w:line="240" w:lineRule="auto"/>
    </w:pPr>
    <w:rPr>
      <w:rFonts w:ascii="Times New Roman" w:hAnsi="Times New Roman"/>
      <w:sz w:val="18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86740"/>
    <w:pPr>
      <w:spacing w:line="240" w:lineRule="auto"/>
    </w:pPr>
    <w:rPr>
      <w:sz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586740"/>
    <w:rPr>
      <w:rFonts w:ascii="Arial" w:hAnsi="Arial"/>
      <w:lang w:eastAsia="ar-SA"/>
    </w:rPr>
  </w:style>
  <w:style w:type="character" w:styleId="Refdenotaderodap">
    <w:name w:val="footnote reference"/>
    <w:uiPriority w:val="99"/>
    <w:semiHidden/>
    <w:unhideWhenUsed/>
    <w:rsid w:val="00586740"/>
    <w:rPr>
      <w:vertAlign w:val="superscript"/>
    </w:rPr>
  </w:style>
  <w:style w:type="table" w:customStyle="1" w:styleId="Tabelacomgrade1">
    <w:name w:val="Tabela com grade1"/>
    <w:basedOn w:val="Tabelanormal"/>
    <w:next w:val="Tabelacomgrade"/>
    <w:uiPriority w:val="39"/>
    <w:rsid w:val="001F77AA"/>
    <w:rPr>
      <w:rFonts w:ascii="Calibri" w:hAnsi="Calibri"/>
      <w:sz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66A3"/>
    <w:pPr>
      <w:spacing w:line="240" w:lineRule="auto"/>
    </w:pPr>
    <w:rPr>
      <w:rFonts w:ascii="Consolas" w:hAnsi="Consolas"/>
      <w:sz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66A3"/>
    <w:rPr>
      <w:rFonts w:ascii="Consolas" w:hAnsi="Consolas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80B1B5D3B1924880334ABD4C2B6EEC" ma:contentTypeVersion="13" ma:contentTypeDescription="Crie um novo documento." ma:contentTypeScope="" ma:versionID="8cb9205f470c06ee3c8816e7684f225e">
  <xsd:schema xmlns:xsd="http://www.w3.org/2001/XMLSchema" xmlns:xs="http://www.w3.org/2001/XMLSchema" xmlns:p="http://schemas.microsoft.com/office/2006/metadata/properties" xmlns:ns2="52dba84f-1bfd-4863-b9e8-2b7483675b97" xmlns:ns3="dcf7439d-2993-420e-8269-d7aa07d25b22" targetNamespace="http://schemas.microsoft.com/office/2006/metadata/properties" ma:root="true" ma:fieldsID="a46e82ac8c9e345bf7e282874b77bff0" ns2:_="" ns3:_="">
    <xsd:import namespace="52dba84f-1bfd-4863-b9e8-2b7483675b97"/>
    <xsd:import namespace="dcf7439d-2993-420e-8269-d7aa07d25b2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ba84f-1bfd-4863-b9e8-2b7483675b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7439d-2993-420e-8269-d7aa07d25b2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40121c5-1c69-4403-8e3d-4c8d2377d062}" ma:internalName="TaxCatchAll" ma:showField="CatchAllData" ma:web="dcf7439d-2993-420e-8269-d7aa07d2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dba84f-1bfd-4863-b9e8-2b7483675b97" xsi:nil="true"/>
    <TaxCatchAll xmlns="dcf7439d-2993-420e-8269-d7aa07d25b22" xsi:nil="true"/>
    <lcf76f155ced4ddcb4097134ff3c332f xmlns="52dba84f-1bfd-4863-b9e8-2b7483675b9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B20F28-6A90-48B6-B8C5-F80C4D7A41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dba84f-1bfd-4863-b9e8-2b7483675b97"/>
    <ds:schemaRef ds:uri="dcf7439d-2993-420e-8269-d7aa07d25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9B6A9E-8ED5-4940-BBD3-CD7D867E67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6F2925-2161-482C-8FF2-D522E639D95E}">
  <ds:schemaRefs>
    <ds:schemaRef ds:uri="http://schemas.microsoft.com/office/2006/metadata/properties"/>
    <ds:schemaRef ds:uri="http://schemas.microsoft.com/office/infopath/2007/PartnerControls"/>
    <ds:schemaRef ds:uri="52dba84f-1bfd-4863-b9e8-2b7483675b97"/>
    <ds:schemaRef ds:uri="dcf7439d-2993-420e-8269-d7aa07d25b22"/>
  </ds:schemaRefs>
</ds:datastoreItem>
</file>

<file path=customXml/itemProps4.xml><?xml version="1.0" encoding="utf-8"?>
<ds:datastoreItem xmlns:ds="http://schemas.openxmlformats.org/officeDocument/2006/customXml" ds:itemID="{411A1A14-264A-4C45-8C14-92E596D86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3155</TotalTime>
  <Pages>22</Pages>
  <Words>2817</Words>
  <Characters>15213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TG PRÉ TEXTO 2012</vt:lpstr>
      <vt:lpstr>PROPOSTA TG PRÉ TEXTO 2012</vt:lpstr>
    </vt:vector>
  </TitlesOfParts>
  <Company>FRInfo</Company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TG PRÉ TEXTO 2012</dc:title>
  <dc:subject>MATERIAL PARA PG II FATEC FRANCA 2012</dc:subject>
  <dc:creator>Profs. Tadeu Melo Jr, Carlos E F Roland, Fernanda</dc:creator>
  <cp:keywords/>
  <dc:description>Material suporte para as disciplinas de Projeto de Graduação, FATEC Franca, contendo NORMAS do TG.</dc:description>
  <cp:lastModifiedBy>DIOGO GUIMARAES RAMOS</cp:lastModifiedBy>
  <cp:revision>4</cp:revision>
  <cp:lastPrinted>2016-03-17T13:59:00Z</cp:lastPrinted>
  <dcterms:created xsi:type="dcterms:W3CDTF">2026-09-02T14:43:00Z</dcterms:created>
  <dcterms:modified xsi:type="dcterms:W3CDTF">2026-09-04T19:12:00Z</dcterms:modified>
</cp:coreProperties>
</file>